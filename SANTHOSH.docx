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51CD358">
      <w:pPr>
        <w:rPr>
          <w:rFonts w:ascii="Times New Roman" w:hAnsi="Times New Roman" w:cs="Times New Roman"/>
          <w:b/>
          <w:bCs/>
          <w:sz w:val="40"/>
          <w:szCs w:val="40"/>
        </w:rPr>
      </w:pPr>
      <w:r>
        <w:rPr>
          <w:rFonts w:ascii="Times New Roman" w:hAnsi="Times New Roman" w:cs="Times New Roman"/>
          <w:b/>
          <w:bCs/>
        </w:rPr>
        <w:t xml:space="preserve">                 </w:t>
      </w:r>
      <w:r>
        <w:rPr>
          <w:rFonts w:ascii="Times New Roman" w:hAnsi="Times New Roman" w:cs="Times New Roman"/>
          <w:b/>
          <w:bCs/>
          <w:sz w:val="40"/>
          <w:szCs w:val="40"/>
        </w:rPr>
        <w:t>EDUCATIONAL ORGANIZATION</w:t>
      </w:r>
    </w:p>
    <w:p w14:paraId="77800D5A">
      <w:pPr>
        <w:rPr>
          <w:rFonts w:ascii="Times New Roman" w:hAnsi="Times New Roman" w:cs="Times New Roman"/>
          <w:b/>
          <w:bCs/>
          <w:sz w:val="40"/>
          <w:szCs w:val="40"/>
        </w:rPr>
      </w:pPr>
      <w:r>
        <w:rPr>
          <w:rFonts w:ascii="Times New Roman" w:hAnsi="Times New Roman" w:cs="Times New Roman"/>
          <w:b/>
          <w:bCs/>
          <w:sz w:val="40"/>
          <w:szCs w:val="40"/>
        </w:rPr>
        <w:t xml:space="preserve">                      USING SERVICENOW</w:t>
      </w:r>
    </w:p>
    <w:p w14:paraId="31B68598">
      <w:pPr>
        <w:rPr>
          <w:rFonts w:ascii="Times New Roman" w:hAnsi="Times New Roman" w:cs="Times New Roman"/>
          <w:b/>
          <w:bCs/>
          <w:sz w:val="28"/>
          <w:szCs w:val="28"/>
        </w:rPr>
      </w:pPr>
    </w:p>
    <w:p w14:paraId="7AA244AE">
      <w:pPr>
        <w:rPr>
          <w:rFonts w:ascii="Times New Roman" w:hAnsi="Times New Roman" w:cs="Times New Roman"/>
          <w:b/>
          <w:bCs/>
          <w:sz w:val="28"/>
          <w:szCs w:val="28"/>
        </w:rPr>
      </w:pPr>
      <w:r>
        <w:rPr>
          <w:rFonts w:ascii="Times New Roman" w:hAnsi="Times New Roman" w:cs="Times New Roman"/>
          <w:b/>
          <w:bCs/>
          <w:sz w:val="28"/>
          <w:szCs w:val="28"/>
        </w:rPr>
        <w:t xml:space="preserve">Team Id: </w:t>
      </w:r>
      <w:r>
        <w:rPr>
          <w:rFonts w:hint="default" w:ascii="Times New Roman" w:hAnsi="Times New Roman" w:eastAsia="sans-serif" w:cs="Times New Roman"/>
          <w:b/>
          <w:bCs/>
          <w:i w:val="0"/>
          <w:iCs w:val="0"/>
          <w:color w:val="000000" w:themeColor="text1"/>
          <w:spacing w:val="0"/>
          <w:sz w:val="28"/>
          <w:szCs w:val="28"/>
          <w:shd w:val="clear" w:fill="F5F5F5"/>
          <w14:textFill>
            <w14:solidFill>
              <w14:schemeClr w14:val="tx1"/>
            </w14:solidFill>
          </w14:textFill>
        </w:rPr>
        <w:t>NM2025TMID15228</w:t>
      </w:r>
    </w:p>
    <w:p w14:paraId="3DF136F0">
      <w:pPr>
        <w:rPr>
          <w:rFonts w:ascii="Times New Roman" w:hAnsi="Times New Roman" w:cs="Times New Roman"/>
          <w:b/>
          <w:bCs/>
          <w:sz w:val="28"/>
          <w:szCs w:val="28"/>
        </w:rPr>
      </w:pPr>
      <w:r>
        <w:rPr>
          <w:rFonts w:ascii="Times New Roman" w:hAnsi="Times New Roman" w:cs="Times New Roman"/>
          <w:b/>
          <w:bCs/>
          <w:sz w:val="28"/>
          <w:szCs w:val="28"/>
        </w:rPr>
        <w:t xml:space="preserve">Team Members: </w:t>
      </w:r>
      <w:r>
        <w:rPr>
          <w:rFonts w:ascii="Times New Roman" w:hAnsi="Times New Roman" w:cs="Times New Roman"/>
          <w:b/>
          <w:bCs/>
          <w:sz w:val="28"/>
          <w:szCs w:val="28"/>
          <w:lang w:val="en-US"/>
        </w:rPr>
        <w:t>4</w:t>
      </w:r>
    </w:p>
    <w:p w14:paraId="04F499CF">
      <w:pPr>
        <w:rPr>
          <w:rFonts w:hint="default" w:ascii="Times New Roman" w:hAnsi="Times New Roman" w:cs="Times New Roman"/>
          <w:b/>
          <w:bCs/>
          <w:sz w:val="28"/>
          <w:szCs w:val="28"/>
          <w:lang w:val="en-IN"/>
        </w:rPr>
      </w:pPr>
      <w:r>
        <w:rPr>
          <w:rFonts w:ascii="Times New Roman" w:hAnsi="Times New Roman" w:cs="Times New Roman"/>
          <w:b/>
          <w:bCs/>
        </w:rPr>
        <w:t>T</w:t>
      </w:r>
      <w:r>
        <w:rPr>
          <w:rFonts w:ascii="Times New Roman" w:hAnsi="Times New Roman" w:cs="Times New Roman"/>
          <w:b/>
          <w:bCs/>
          <w:sz w:val="28"/>
          <w:szCs w:val="28"/>
        </w:rPr>
        <w:t xml:space="preserve">eam Leader:  </w:t>
      </w:r>
      <w:r>
        <w:rPr>
          <w:rFonts w:hint="default" w:ascii="Times New Roman" w:hAnsi="Times New Roman" w:cs="Times New Roman"/>
          <w:b/>
          <w:bCs/>
          <w:sz w:val="28"/>
          <w:szCs w:val="28"/>
          <w:lang w:val="en-IN"/>
        </w:rPr>
        <w:t>SANTHOSH V</w:t>
      </w:r>
    </w:p>
    <w:p w14:paraId="6DACAD3C">
      <w:pPr>
        <w:rPr>
          <w:rFonts w:ascii="Times New Roman" w:hAnsi="Times New Roman" w:cs="Times New Roman"/>
          <w:b/>
          <w:bCs/>
          <w:sz w:val="28"/>
          <w:szCs w:val="28"/>
        </w:rPr>
      </w:pPr>
      <w:r>
        <w:rPr>
          <w:rFonts w:ascii="Times New Roman" w:hAnsi="Times New Roman" w:cs="Times New Roman"/>
          <w:b/>
          <w:bCs/>
          <w:sz w:val="28"/>
          <w:szCs w:val="28"/>
        </w:rPr>
        <w:t xml:space="preserve">Team Member 1 </w:t>
      </w:r>
      <w:r>
        <w:rPr>
          <w:rFonts w:hint="default" w:ascii="Times New Roman" w:hAnsi="Times New Roman" w:cs="Times New Roman"/>
          <w:b/>
          <w:bCs/>
          <w:sz w:val="28"/>
          <w:szCs w:val="28"/>
          <w:lang w:val="en-IN"/>
        </w:rPr>
        <w:t>MOHAN RAJ S</w:t>
      </w:r>
      <w:r>
        <w:rPr>
          <w:rFonts w:ascii="Times New Roman" w:hAnsi="Times New Roman" w:cs="Times New Roman"/>
          <w:b/>
          <w:bCs/>
          <w:sz w:val="28"/>
          <w:szCs w:val="28"/>
        </w:rPr>
        <w:t xml:space="preserve">  </w:t>
      </w:r>
    </w:p>
    <w:p w14:paraId="14FF7BAB">
      <w:pPr>
        <w:rPr>
          <w:rFonts w:hint="default" w:ascii="Times New Roman" w:hAnsi="Times New Roman" w:cs="Times New Roman"/>
          <w:b/>
          <w:bCs/>
          <w:sz w:val="28"/>
          <w:szCs w:val="28"/>
          <w:lang w:val="en-IN"/>
        </w:rPr>
      </w:pPr>
      <w:r>
        <w:rPr>
          <w:rFonts w:ascii="Times New Roman" w:hAnsi="Times New Roman" w:cs="Times New Roman"/>
          <w:b/>
          <w:bCs/>
          <w:sz w:val="28"/>
          <w:szCs w:val="28"/>
        </w:rPr>
        <w:t xml:space="preserve">Team Member 2 :  </w:t>
      </w:r>
      <w:r>
        <w:rPr>
          <w:rFonts w:hint="default" w:ascii="Times New Roman" w:hAnsi="Times New Roman" w:cs="Times New Roman"/>
          <w:b/>
          <w:bCs/>
          <w:sz w:val="28"/>
          <w:szCs w:val="28"/>
          <w:lang w:val="en-IN"/>
        </w:rPr>
        <w:t>MANICKAM K</w:t>
      </w:r>
    </w:p>
    <w:p w14:paraId="02E3E336">
      <w:pPr>
        <w:rPr>
          <w:rFonts w:hint="default" w:ascii="Times New Roman" w:hAnsi="Times New Roman" w:cs="Times New Roman"/>
          <w:b/>
          <w:bCs/>
          <w:sz w:val="28"/>
          <w:szCs w:val="28"/>
          <w:lang w:val="en-IN"/>
        </w:rPr>
      </w:pPr>
      <w:r>
        <w:rPr>
          <w:rFonts w:ascii="Times New Roman" w:hAnsi="Times New Roman" w:cs="Times New Roman"/>
          <w:b/>
          <w:bCs/>
          <w:sz w:val="28"/>
          <w:szCs w:val="28"/>
        </w:rPr>
        <w:t xml:space="preserve">Team Member 3:  </w:t>
      </w:r>
      <w:r>
        <w:rPr>
          <w:rFonts w:ascii="Times New Roman" w:hAnsi="Times New Roman" w:cs="Times New Roman"/>
          <w:b/>
          <w:bCs/>
          <w:sz w:val="28"/>
          <w:szCs w:val="28"/>
          <w:lang w:val="en-US"/>
        </w:rPr>
        <w:t>J</w:t>
      </w:r>
      <w:r>
        <w:rPr>
          <w:rFonts w:hint="default" w:ascii="Times New Roman" w:hAnsi="Times New Roman" w:cs="Times New Roman"/>
          <w:b/>
          <w:bCs/>
          <w:sz w:val="28"/>
          <w:szCs w:val="28"/>
          <w:lang w:val="en-IN"/>
        </w:rPr>
        <w:t>USTIN J</w:t>
      </w:r>
      <w:bookmarkStart w:id="0" w:name="_GoBack"/>
      <w:bookmarkEnd w:id="0"/>
    </w:p>
    <w:p w14:paraId="74D96A8E">
      <w:pPr>
        <w:rPr>
          <w:rFonts w:ascii="Times New Roman" w:hAnsi="Times New Roman" w:cs="Times New Roman"/>
          <w:b/>
          <w:bCs/>
        </w:rPr>
      </w:pPr>
    </w:p>
    <w:p w14:paraId="61400D3B">
      <w:pPr>
        <w:rPr>
          <w:rFonts w:ascii="Times New Roman" w:hAnsi="Times New Roman" w:cs="Times New Roman"/>
          <w:b/>
          <w:bCs/>
          <w:sz w:val="28"/>
          <w:szCs w:val="28"/>
        </w:rPr>
      </w:pPr>
      <w:r>
        <w:rPr>
          <w:rFonts w:ascii="Times New Roman" w:hAnsi="Times New Roman" w:cs="Times New Roman"/>
          <w:b/>
          <w:bCs/>
          <w:sz w:val="28"/>
          <w:szCs w:val="28"/>
        </w:rPr>
        <w:t xml:space="preserve"> Problem Statement:</w:t>
      </w:r>
    </w:p>
    <w:p w14:paraId="6913E684">
      <w:pPr>
        <w:rPr>
          <w:rFonts w:ascii="Times New Roman" w:hAnsi="Times New Roman" w:cs="Times New Roman"/>
          <w:b/>
          <w:bCs/>
          <w:sz w:val="28"/>
          <w:szCs w:val="28"/>
        </w:rPr>
      </w:pPr>
      <w:r>
        <w:rPr>
          <w:rFonts w:ascii="Times New Roman" w:hAnsi="Times New Roman" w:cs="Times New Roman"/>
          <w:b/>
          <w:bCs/>
          <w:sz w:val="28"/>
          <w:szCs w:val="28"/>
        </w:rPr>
        <w:t xml:space="preserve"> In educational organizations, managing students, faculty, and administrative staff often becomes challenging due to large volumes of users and different levels of access requirements. Without a structured system, role assignment, group management, and secure access become inefficient and error-prone.</w:t>
      </w:r>
    </w:p>
    <w:p w14:paraId="57C76AE2">
      <w:pPr>
        <w:rPr>
          <w:rFonts w:ascii="Times New Roman" w:hAnsi="Times New Roman" w:cs="Times New Roman"/>
          <w:b/>
          <w:bCs/>
          <w:sz w:val="28"/>
          <w:szCs w:val="28"/>
        </w:rPr>
      </w:pPr>
    </w:p>
    <w:p w14:paraId="77B6B441">
      <w:pPr>
        <w:rPr>
          <w:rFonts w:ascii="Times New Roman" w:hAnsi="Times New Roman" w:cs="Times New Roman"/>
          <w:sz w:val="28"/>
          <w:szCs w:val="28"/>
        </w:rPr>
      </w:pPr>
      <w:r>
        <w:rPr>
          <w:rFonts w:ascii="Times New Roman" w:hAnsi="Times New Roman" w:cs="Times New Roman"/>
          <w:b/>
          <w:bCs/>
          <w:sz w:val="28"/>
          <w:szCs w:val="28"/>
        </w:rPr>
        <w:t>Objective:</w:t>
      </w:r>
      <w:r>
        <w:rPr>
          <w:rFonts w:ascii="Times New Roman" w:hAnsi="Times New Roman" w:cs="Times New Roman"/>
          <w:sz w:val="28"/>
          <w:szCs w:val="28"/>
        </w:rPr>
        <w:t xml:space="preserve"> </w:t>
      </w:r>
    </w:p>
    <w:p w14:paraId="4B1A923B">
      <w:pPr>
        <w:rPr>
          <w:rFonts w:ascii="Times New Roman" w:hAnsi="Times New Roman" w:cs="Times New Roman"/>
          <w:b/>
          <w:bCs/>
          <w:sz w:val="28"/>
          <w:szCs w:val="28"/>
        </w:rPr>
      </w:pPr>
      <w:r>
        <w:rPr>
          <w:rFonts w:ascii="Times New Roman" w:hAnsi="Times New Roman" w:cs="Times New Roman"/>
          <w:b/>
          <w:bCs/>
          <w:sz w:val="28"/>
          <w:szCs w:val="28"/>
        </w:rPr>
        <w:t>To implement ServiceNow for user, group, and role management in an educational organization, ensuring secure access, smooth collaboration between staff and students, and automated workflows for academic and administrative tasks.</w:t>
      </w:r>
    </w:p>
    <w:p w14:paraId="6558ADFB">
      <w:pPr>
        <w:rPr>
          <w:rFonts w:ascii="Times New Roman" w:hAnsi="Times New Roman" w:cs="Times New Roman"/>
          <w:b/>
          <w:bCs/>
          <w:sz w:val="28"/>
          <w:szCs w:val="28"/>
        </w:rPr>
      </w:pPr>
    </w:p>
    <w:p w14:paraId="162CA14E">
      <w:pPr>
        <w:rPr>
          <w:rFonts w:ascii="Times New Roman" w:hAnsi="Times New Roman" w:cs="Times New Roman"/>
          <w:b/>
          <w:bCs/>
          <w:sz w:val="28"/>
          <w:szCs w:val="28"/>
        </w:rPr>
      </w:pPr>
      <w:r>
        <w:rPr>
          <w:rFonts w:ascii="Times New Roman" w:hAnsi="Times New Roman" w:cs="Times New Roman"/>
        </w:rPr>
        <w:t xml:space="preserve"> </w:t>
      </w:r>
      <w:r>
        <w:rPr>
          <w:rFonts w:ascii="Times New Roman" w:hAnsi="Times New Roman" w:cs="Times New Roman"/>
          <w:b/>
          <w:bCs/>
          <w:sz w:val="28"/>
          <w:szCs w:val="28"/>
        </w:rPr>
        <w:t xml:space="preserve">Skills: </w:t>
      </w:r>
    </w:p>
    <w:p w14:paraId="76598C5C">
      <w:pPr>
        <w:rPr>
          <w:rFonts w:ascii="Times New Roman" w:hAnsi="Times New Roman" w:cs="Times New Roman"/>
          <w:b/>
          <w:bCs/>
          <w:sz w:val="28"/>
          <w:szCs w:val="28"/>
        </w:rPr>
      </w:pPr>
      <w:r>
        <w:rPr>
          <w:rFonts w:ascii="Times New Roman" w:hAnsi="Times New Roman" w:cs="Times New Roman"/>
          <w:b/>
          <w:bCs/>
          <w:sz w:val="28"/>
          <w:szCs w:val="28"/>
        </w:rPr>
        <w:t>ServiceNow Administration</w:t>
      </w:r>
    </w:p>
    <w:p w14:paraId="4178B79C">
      <w:pPr>
        <w:rPr>
          <w:rFonts w:ascii="Times New Roman" w:hAnsi="Times New Roman" w:cs="Times New Roman"/>
          <w:b/>
          <w:bCs/>
          <w:sz w:val="28"/>
          <w:szCs w:val="28"/>
        </w:rPr>
      </w:pPr>
      <w:r>
        <w:rPr>
          <w:rFonts w:ascii="Times New Roman" w:hAnsi="Times New Roman" w:cs="Times New Roman"/>
          <w:b/>
          <w:bCs/>
          <w:sz w:val="28"/>
          <w:szCs w:val="28"/>
        </w:rPr>
        <w:t>User, Group, and Role Management</w:t>
      </w:r>
    </w:p>
    <w:p w14:paraId="018C0502">
      <w:pPr>
        <w:rPr>
          <w:rFonts w:ascii="Times New Roman" w:hAnsi="Times New Roman" w:cs="Times New Roman"/>
          <w:b/>
          <w:bCs/>
          <w:sz w:val="28"/>
          <w:szCs w:val="28"/>
        </w:rPr>
      </w:pPr>
      <w:r>
        <w:rPr>
          <w:rFonts w:ascii="Times New Roman" w:hAnsi="Times New Roman" w:cs="Times New Roman"/>
          <w:b/>
          <w:bCs/>
          <w:sz w:val="28"/>
          <w:szCs w:val="28"/>
        </w:rPr>
        <w:t>Access Control Lists (ACLs) in ServiceNow</w:t>
      </w:r>
    </w:p>
    <w:p w14:paraId="13E5BE37">
      <w:pPr>
        <w:rPr>
          <w:rFonts w:ascii="Times New Roman" w:hAnsi="Times New Roman" w:cs="Times New Roman"/>
          <w:b/>
          <w:bCs/>
          <w:sz w:val="28"/>
          <w:szCs w:val="28"/>
        </w:rPr>
      </w:pPr>
      <w:r>
        <w:rPr>
          <w:rFonts w:ascii="Times New Roman" w:hAnsi="Times New Roman" w:cs="Times New Roman"/>
          <w:b/>
          <w:bCs/>
          <w:sz w:val="28"/>
          <w:szCs w:val="28"/>
        </w:rPr>
        <w:t>Workflow Automation (Flow Designer)</w:t>
      </w:r>
    </w:p>
    <w:p w14:paraId="576A4CF5">
      <w:pPr>
        <w:rPr>
          <w:rFonts w:ascii="Times New Roman" w:hAnsi="Times New Roman" w:cs="Times New Roman"/>
          <w:b/>
          <w:bCs/>
          <w:sz w:val="28"/>
          <w:szCs w:val="28"/>
        </w:rPr>
      </w:pPr>
      <w:r>
        <w:rPr>
          <w:rFonts w:ascii="Times New Roman" w:hAnsi="Times New Roman" w:cs="Times New Roman"/>
          <w:b/>
          <w:bCs/>
          <w:sz w:val="28"/>
          <w:szCs w:val="28"/>
        </w:rPr>
        <w:t>IT Service Management (ITSM) in Education Context</w:t>
      </w:r>
    </w:p>
    <w:p w14:paraId="7D8D4704">
      <w:pPr>
        <w:rPr>
          <w:rFonts w:ascii="Times New Roman" w:hAnsi="Times New Roman" w:cs="Times New Roman"/>
          <w:b/>
          <w:bCs/>
        </w:rPr>
      </w:pPr>
    </w:p>
    <w:p w14:paraId="6EB4FD37">
      <w:pPr>
        <w:rPr>
          <w:rFonts w:ascii="Times New Roman" w:hAnsi="Times New Roman" w:cs="Times New Roman"/>
          <w:b/>
          <w:bCs/>
        </w:rPr>
      </w:pPr>
    </w:p>
    <w:p w14:paraId="3D7C5A8D">
      <w:pPr>
        <w:rPr>
          <w:rFonts w:ascii="Times New Roman" w:hAnsi="Times New Roman" w:cs="Times New Roman"/>
          <w:b/>
          <w:bCs/>
        </w:rPr>
      </w:pPr>
    </w:p>
    <w:p w14:paraId="49097702">
      <w:pPr>
        <w:rPr>
          <w:rFonts w:ascii="Times New Roman" w:hAnsi="Times New Roman" w:cs="Times New Roman"/>
          <w:b/>
          <w:bCs/>
        </w:rPr>
      </w:pPr>
    </w:p>
    <w:p w14:paraId="0AF17C86">
      <w:pPr>
        <w:rPr>
          <w:rFonts w:ascii="Times New Roman" w:hAnsi="Times New Roman" w:cs="Times New Roman"/>
          <w:b/>
          <w:bCs/>
        </w:rPr>
      </w:pPr>
    </w:p>
    <w:p w14:paraId="69227622">
      <w:pPr>
        <w:rPr>
          <w:rFonts w:ascii="Times New Roman" w:hAnsi="Times New Roman" w:cs="Times New Roman"/>
          <w:b/>
          <w:bCs/>
        </w:rPr>
      </w:pPr>
    </w:p>
    <w:p w14:paraId="6C4E8DC4">
      <w:pPr>
        <w:rPr>
          <w:rFonts w:ascii="Times New Roman" w:hAnsi="Times New Roman" w:cs="Times New Roman"/>
          <w:b/>
          <w:bCs/>
        </w:rPr>
      </w:pPr>
    </w:p>
    <w:p w14:paraId="286B8744">
      <w:pPr>
        <w:rPr>
          <w:rFonts w:ascii="Times New Roman" w:hAnsi="Times New Roman" w:cs="Times New Roman"/>
          <w:b/>
          <w:bCs/>
        </w:rPr>
      </w:pPr>
      <w:r>
        <w:rPr>
          <w:rFonts w:ascii="Times New Roman" w:hAnsi="Times New Roman" w:cs="Times New Roman"/>
          <w:b/>
          <w:bCs/>
        </w:rPr>
        <w:t>Milestone 1 :</w:t>
      </w:r>
    </w:p>
    <w:p w14:paraId="4334944C">
      <w:pPr>
        <w:rPr>
          <w:rFonts w:ascii="Times New Roman" w:hAnsi="Times New Roman" w:cs="Times New Roman"/>
          <w:b/>
          <w:bCs/>
        </w:rPr>
      </w:pPr>
      <w:r>
        <w:rPr>
          <w:rFonts w:ascii="Times New Roman" w:hAnsi="Times New Roman" w:cs="Times New Roman"/>
          <w:b/>
          <w:bCs/>
        </w:rPr>
        <w:t>Creating a Update Set</w:t>
      </w:r>
    </w:p>
    <w:p w14:paraId="7D657910">
      <w:pPr>
        <w:rPr>
          <w:rFonts w:ascii="Times New Roman" w:hAnsi="Times New Roman" w:cs="Times New Roman"/>
        </w:rPr>
      </w:pPr>
      <w:r>
        <w:rPr>
          <w:rFonts w:ascii="Times New Roman" w:hAnsi="Times New Roman" w:cs="Times New Roman"/>
        </w:rPr>
        <w:t>Creating a Update Set</w:t>
      </w:r>
    </w:p>
    <w:p w14:paraId="78DF06E2">
      <w:pPr>
        <w:numPr>
          <w:ilvl w:val="1"/>
          <w:numId w:val="1"/>
        </w:numPr>
        <w:rPr>
          <w:rFonts w:ascii="Times New Roman" w:hAnsi="Times New Roman" w:cs="Times New Roman"/>
        </w:rPr>
      </w:pPr>
      <w:r>
        <w:rPr>
          <w:rFonts w:ascii="Times New Roman" w:hAnsi="Times New Roman" w:cs="Times New Roman"/>
        </w:rPr>
        <w:t>Click on All &gt;&gt; Local update sets .</w:t>
      </w:r>
    </w:p>
    <w:p w14:paraId="51F0F00C">
      <w:pPr>
        <w:rPr>
          <w:rFonts w:ascii="Times New Roman" w:hAnsi="Times New Roman" w:cs="Times New Roman"/>
        </w:rPr>
      </w:pPr>
      <w:r>
        <w:rPr>
          <w:rFonts w:ascii="Times New Roman" w:hAnsi="Times New Roman" w:cs="Times New Roman"/>
        </w:rPr>
        <w:drawing>
          <wp:inline distT="0" distB="0" distL="0" distR="0">
            <wp:extent cx="5730240" cy="2621280"/>
            <wp:effectExtent l="0" t="0" r="3810" b="7620"/>
            <wp:docPr id="1026" name="Picture 6"/>
            <wp:cNvGraphicFramePr/>
            <a:graphic xmlns:a="http://schemas.openxmlformats.org/drawingml/2006/main">
              <a:graphicData uri="http://schemas.openxmlformats.org/drawingml/2006/picture">
                <pic:pic xmlns:pic="http://schemas.openxmlformats.org/drawingml/2006/picture">
                  <pic:nvPicPr>
                    <pic:cNvPr id="1026" name="Picture 6"/>
                    <pic:cNvPicPr/>
                  </pic:nvPicPr>
                  <pic:blipFill>
                    <a:blip r:embed="rId6" cstate="print"/>
                    <a:srcRect/>
                    <a:stretch>
                      <a:fillRect/>
                    </a:stretch>
                  </pic:blipFill>
                  <pic:spPr>
                    <a:xfrm>
                      <a:off x="0" y="0"/>
                      <a:ext cx="5730240" cy="2621280"/>
                    </a:xfrm>
                    <a:prstGeom prst="rect">
                      <a:avLst/>
                    </a:prstGeom>
                    <a:ln>
                      <a:noFill/>
                    </a:ln>
                  </pic:spPr>
                </pic:pic>
              </a:graphicData>
            </a:graphic>
          </wp:inline>
        </w:drawing>
      </w:r>
    </w:p>
    <w:p w14:paraId="1E1B8B7C">
      <w:pPr>
        <w:numPr>
          <w:ilvl w:val="1"/>
          <w:numId w:val="2"/>
        </w:numPr>
        <w:rPr>
          <w:rFonts w:ascii="Times New Roman" w:hAnsi="Times New Roman" w:cs="Times New Roman"/>
        </w:rPr>
      </w:pPr>
      <w:r>
        <w:rPr>
          <w:rFonts w:ascii="Times New Roman" w:hAnsi="Times New Roman" w:cs="Times New Roman"/>
        </w:rPr>
        <w:t>Click on new</w:t>
      </w:r>
    </w:p>
    <w:p w14:paraId="1EBED7AD">
      <w:pPr>
        <w:rPr>
          <w:rFonts w:ascii="Times New Roman" w:hAnsi="Times New Roman" w:cs="Times New Roman"/>
        </w:rPr>
      </w:pPr>
      <w:r>
        <w:rPr>
          <w:rFonts w:ascii="Times New Roman" w:hAnsi="Times New Roman" w:cs="Times New Roman"/>
        </w:rPr>
        <w:br w:type="textWrapping"/>
      </w:r>
    </w:p>
    <w:p w14:paraId="6380EE58">
      <w:pPr>
        <w:rPr>
          <w:rFonts w:ascii="Times New Roman" w:hAnsi="Times New Roman" w:cs="Times New Roman"/>
        </w:rPr>
      </w:pPr>
      <w:r>
        <w:rPr>
          <w:rFonts w:ascii="Times New Roman" w:hAnsi="Times New Roman" w:cs="Times New Roman"/>
        </w:rPr>
        <w:drawing>
          <wp:inline distT="0" distB="0" distL="0" distR="0">
            <wp:extent cx="5730240" cy="922020"/>
            <wp:effectExtent l="0" t="0" r="3810" b="0"/>
            <wp:docPr id="1027" name="Picture 5"/>
            <wp:cNvGraphicFramePr/>
            <a:graphic xmlns:a="http://schemas.openxmlformats.org/drawingml/2006/main">
              <a:graphicData uri="http://schemas.openxmlformats.org/drawingml/2006/picture">
                <pic:pic xmlns:pic="http://schemas.openxmlformats.org/drawingml/2006/picture">
                  <pic:nvPicPr>
                    <pic:cNvPr id="1027" name="Picture 5"/>
                    <pic:cNvPicPr/>
                  </pic:nvPicPr>
                  <pic:blipFill>
                    <a:blip r:embed="rId7" cstate="print"/>
                    <a:srcRect/>
                    <a:stretch>
                      <a:fillRect/>
                    </a:stretch>
                  </pic:blipFill>
                  <pic:spPr>
                    <a:xfrm>
                      <a:off x="0" y="0"/>
                      <a:ext cx="5730240" cy="922020"/>
                    </a:xfrm>
                    <a:prstGeom prst="rect">
                      <a:avLst/>
                    </a:prstGeom>
                    <a:ln>
                      <a:noFill/>
                    </a:ln>
                  </pic:spPr>
                </pic:pic>
              </a:graphicData>
            </a:graphic>
          </wp:inline>
        </w:drawing>
      </w:r>
    </w:p>
    <w:p w14:paraId="6FF3ED7D">
      <w:pPr>
        <w:rPr>
          <w:rFonts w:ascii="Times New Roman" w:hAnsi="Times New Roman" w:cs="Times New Roman"/>
        </w:rPr>
      </w:pPr>
      <w:r>
        <w:rPr>
          <w:rFonts w:ascii="Times New Roman" w:hAnsi="Times New Roman" w:cs="Times New Roman"/>
        </w:rPr>
        <w:br w:type="textWrapping"/>
      </w:r>
      <w:r>
        <w:rPr>
          <w:rFonts w:ascii="Times New Roman" w:hAnsi="Times New Roman" w:cs="Times New Roman"/>
        </w:rPr>
        <w:br w:type="textWrapping"/>
      </w:r>
    </w:p>
    <w:p w14:paraId="25093F9B">
      <w:pPr>
        <w:rPr>
          <w:rFonts w:ascii="Times New Roman" w:hAnsi="Times New Roman" w:cs="Times New Roman"/>
        </w:rPr>
      </w:pPr>
      <w:r>
        <w:rPr>
          <w:rFonts w:ascii="Times New Roman" w:hAnsi="Times New Roman" w:cs="Times New Roman"/>
        </w:rPr>
        <w:t>3.Enter the Details Name: Educational Organisation &gt;&gt; Click on Submit and make Current.</w:t>
      </w:r>
    </w:p>
    <w:p w14:paraId="3C3B0C21">
      <w:pPr>
        <w:rPr>
          <w:rFonts w:ascii="Times New Roman" w:hAnsi="Times New Roman" w:cs="Times New Roman"/>
        </w:rPr>
      </w:pPr>
      <w:r>
        <w:rPr>
          <w:rFonts w:ascii="Times New Roman" w:hAnsi="Times New Roman" w:cs="Times New Roman"/>
        </w:rPr>
        <w:drawing>
          <wp:inline distT="0" distB="0" distL="0" distR="0">
            <wp:extent cx="5730240" cy="1630680"/>
            <wp:effectExtent l="0" t="0" r="3810" b="7620"/>
            <wp:docPr id="1028" name="Picture 4"/>
            <wp:cNvGraphicFramePr/>
            <a:graphic xmlns:a="http://schemas.openxmlformats.org/drawingml/2006/main">
              <a:graphicData uri="http://schemas.openxmlformats.org/drawingml/2006/picture">
                <pic:pic xmlns:pic="http://schemas.openxmlformats.org/drawingml/2006/picture">
                  <pic:nvPicPr>
                    <pic:cNvPr id="1028" name="Picture 4"/>
                    <pic:cNvPicPr/>
                  </pic:nvPicPr>
                  <pic:blipFill>
                    <a:blip r:embed="rId8" cstate="print"/>
                    <a:srcRect/>
                    <a:stretch>
                      <a:fillRect/>
                    </a:stretch>
                  </pic:blipFill>
                  <pic:spPr>
                    <a:xfrm>
                      <a:off x="0" y="0"/>
                      <a:ext cx="5730240" cy="1630680"/>
                    </a:xfrm>
                    <a:prstGeom prst="rect">
                      <a:avLst/>
                    </a:prstGeom>
                    <a:ln>
                      <a:noFill/>
                    </a:ln>
                  </pic:spPr>
                </pic:pic>
              </a:graphicData>
            </a:graphic>
          </wp:inline>
        </w:drawing>
      </w:r>
    </w:p>
    <w:p w14:paraId="5233E85F">
      <w:pPr>
        <w:rPr>
          <w:rFonts w:ascii="Times New Roman" w:hAnsi="Times New Roman" w:cs="Times New Roman"/>
        </w:rPr>
      </w:pPr>
    </w:p>
    <w:p w14:paraId="21A0975C">
      <w:pPr>
        <w:rPr>
          <w:rFonts w:ascii="Times New Roman" w:hAnsi="Times New Roman" w:cs="Times New Roman"/>
          <w:b/>
          <w:bCs/>
        </w:rPr>
      </w:pPr>
      <w:r>
        <w:rPr>
          <w:rFonts w:ascii="Times New Roman" w:hAnsi="Times New Roman" w:cs="Times New Roman"/>
          <w:b/>
          <w:bCs/>
        </w:rPr>
        <w:t xml:space="preserve">Milestone 2 : </w:t>
      </w:r>
    </w:p>
    <w:p w14:paraId="70FDEB85">
      <w:pPr>
        <w:rPr>
          <w:rFonts w:ascii="Times New Roman" w:hAnsi="Times New Roman" w:cs="Times New Roman"/>
          <w:b/>
          <w:bCs/>
        </w:rPr>
      </w:pPr>
      <w:r>
        <w:rPr>
          <w:rFonts w:ascii="Times New Roman" w:hAnsi="Times New Roman" w:cs="Times New Roman"/>
          <w:b/>
          <w:bCs/>
        </w:rPr>
        <w:t>Creating a Table</w:t>
      </w:r>
    </w:p>
    <w:p w14:paraId="27D66AF7">
      <w:pPr>
        <w:rPr>
          <w:rFonts w:ascii="Times New Roman" w:hAnsi="Times New Roman" w:cs="Times New Roman"/>
          <w:b/>
          <w:bCs/>
        </w:rPr>
      </w:pPr>
      <w:r>
        <w:rPr>
          <w:rFonts w:ascii="Times New Roman" w:hAnsi="Times New Roman" w:cs="Times New Roman"/>
          <w:b/>
          <w:bCs/>
        </w:rPr>
        <w:t>Activity1: Creating Salesforce Table.</w:t>
      </w:r>
    </w:p>
    <w:p w14:paraId="4242C54D">
      <w:pPr>
        <w:numPr>
          <w:ilvl w:val="0"/>
          <w:numId w:val="3"/>
        </w:numPr>
        <w:rPr>
          <w:rFonts w:ascii="Times New Roman" w:hAnsi="Times New Roman" w:cs="Times New Roman"/>
        </w:rPr>
      </w:pPr>
      <w:r>
        <w:rPr>
          <w:rFonts w:ascii="Times New Roman" w:hAnsi="Times New Roman" w:cs="Times New Roman"/>
        </w:rPr>
        <w:t>All &gt;&gt; Tables.</w:t>
      </w:r>
    </w:p>
    <w:p w14:paraId="2A9222CD">
      <w:pPr>
        <w:rPr>
          <w:rFonts w:ascii="Times New Roman" w:hAnsi="Times New Roman" w:cs="Times New Roman"/>
        </w:rPr>
      </w:pPr>
      <w:r>
        <w:rPr>
          <w:rFonts w:ascii="Times New Roman" w:hAnsi="Times New Roman" w:cs="Times New Roman"/>
        </w:rPr>
        <w:drawing>
          <wp:inline distT="0" distB="0" distL="0" distR="0">
            <wp:extent cx="5730240" cy="1820545"/>
            <wp:effectExtent l="0" t="0" r="3810" b="7620"/>
            <wp:docPr id="1029" name="Picture 24"/>
            <wp:cNvGraphicFramePr/>
            <a:graphic xmlns:a="http://schemas.openxmlformats.org/drawingml/2006/main">
              <a:graphicData uri="http://schemas.openxmlformats.org/drawingml/2006/picture">
                <pic:pic xmlns:pic="http://schemas.openxmlformats.org/drawingml/2006/picture">
                  <pic:nvPicPr>
                    <pic:cNvPr id="1029" name="Picture 24"/>
                    <pic:cNvPicPr/>
                  </pic:nvPicPr>
                  <pic:blipFill>
                    <a:blip r:embed="rId9" cstate="print"/>
                    <a:srcRect/>
                    <a:stretch>
                      <a:fillRect/>
                    </a:stretch>
                  </pic:blipFill>
                  <pic:spPr>
                    <a:xfrm>
                      <a:off x="0" y="0"/>
                      <a:ext cx="5730240" cy="1821179"/>
                    </a:xfrm>
                    <a:prstGeom prst="rect">
                      <a:avLst/>
                    </a:prstGeom>
                    <a:ln>
                      <a:noFill/>
                    </a:ln>
                  </pic:spPr>
                </pic:pic>
              </a:graphicData>
            </a:graphic>
          </wp:inline>
        </w:drawing>
      </w:r>
    </w:p>
    <w:p w14:paraId="6B5CD5F3">
      <w:pPr>
        <w:numPr>
          <w:ilvl w:val="0"/>
          <w:numId w:val="4"/>
        </w:numPr>
        <w:rPr>
          <w:rFonts w:ascii="Times New Roman" w:hAnsi="Times New Roman" w:cs="Times New Roman"/>
        </w:rPr>
      </w:pPr>
      <w:r>
        <w:rPr>
          <w:rFonts w:ascii="Times New Roman" w:hAnsi="Times New Roman" w:cs="Times New Roman"/>
        </w:rPr>
        <w:t>Click on new</w:t>
      </w:r>
    </w:p>
    <w:p w14:paraId="531AF6D5">
      <w:pPr>
        <w:rPr>
          <w:rFonts w:ascii="Times New Roman" w:hAnsi="Times New Roman" w:cs="Times New Roman"/>
        </w:rPr>
      </w:pPr>
      <w:r>
        <w:rPr>
          <w:rFonts w:ascii="Times New Roman" w:hAnsi="Times New Roman" w:cs="Times New Roman"/>
        </w:rPr>
        <w:drawing>
          <wp:inline distT="0" distB="0" distL="0" distR="0">
            <wp:extent cx="5730240" cy="1455420"/>
            <wp:effectExtent l="0" t="0" r="3810" b="0"/>
            <wp:docPr id="1030" name="Picture 23"/>
            <wp:cNvGraphicFramePr/>
            <a:graphic xmlns:a="http://schemas.openxmlformats.org/drawingml/2006/main">
              <a:graphicData uri="http://schemas.openxmlformats.org/drawingml/2006/picture">
                <pic:pic xmlns:pic="http://schemas.openxmlformats.org/drawingml/2006/picture">
                  <pic:nvPicPr>
                    <pic:cNvPr id="1030" name="Picture 23"/>
                    <pic:cNvPicPr/>
                  </pic:nvPicPr>
                  <pic:blipFill>
                    <a:blip r:embed="rId10" cstate="print"/>
                    <a:srcRect/>
                    <a:stretch>
                      <a:fillRect/>
                    </a:stretch>
                  </pic:blipFill>
                  <pic:spPr>
                    <a:xfrm>
                      <a:off x="0" y="0"/>
                      <a:ext cx="5730240" cy="1455420"/>
                    </a:xfrm>
                    <a:prstGeom prst="rect">
                      <a:avLst/>
                    </a:prstGeom>
                    <a:ln>
                      <a:noFill/>
                    </a:ln>
                  </pic:spPr>
                </pic:pic>
              </a:graphicData>
            </a:graphic>
          </wp:inline>
        </w:drawing>
      </w:r>
    </w:p>
    <w:p w14:paraId="27D1C9B4">
      <w:pPr>
        <w:rPr>
          <w:rFonts w:ascii="Times New Roman" w:hAnsi="Times New Roman" w:cs="Times New Roman"/>
        </w:rPr>
      </w:pPr>
      <w:r>
        <w:rPr>
          <w:rFonts w:ascii="Times New Roman" w:hAnsi="Times New Roman" w:cs="Times New Roman"/>
        </w:rPr>
        <w:br w:type="textWrapping"/>
      </w:r>
    </w:p>
    <w:p w14:paraId="5F551622">
      <w:pPr>
        <w:numPr>
          <w:ilvl w:val="0"/>
          <w:numId w:val="5"/>
        </w:numPr>
        <w:rPr>
          <w:rFonts w:ascii="Times New Roman" w:hAnsi="Times New Roman" w:cs="Times New Roman"/>
        </w:rPr>
      </w:pPr>
      <w:r>
        <w:rPr>
          <w:rFonts w:ascii="Times New Roman" w:hAnsi="Times New Roman" w:cs="Times New Roman"/>
        </w:rPr>
        <w:t>Enter the Label(Anything you want): Salesforce &gt;&gt; Click on Name it will Automatically generate Api name.</w:t>
      </w:r>
    </w:p>
    <w:p w14:paraId="414E38BC">
      <w:pPr>
        <w:rPr>
          <w:rFonts w:ascii="Times New Roman" w:hAnsi="Times New Roman" w:cs="Times New Roman"/>
        </w:rPr>
      </w:pPr>
      <w:r>
        <w:rPr>
          <w:rFonts w:ascii="Times New Roman" w:hAnsi="Times New Roman" w:cs="Times New Roman"/>
        </w:rPr>
        <w:drawing>
          <wp:inline distT="0" distB="0" distL="0" distR="0">
            <wp:extent cx="5730240" cy="1645285"/>
            <wp:effectExtent l="0" t="0" r="3810" b="0"/>
            <wp:docPr id="1031" name="Picture 22"/>
            <wp:cNvGraphicFramePr/>
            <a:graphic xmlns:a="http://schemas.openxmlformats.org/drawingml/2006/main">
              <a:graphicData uri="http://schemas.openxmlformats.org/drawingml/2006/picture">
                <pic:pic xmlns:pic="http://schemas.openxmlformats.org/drawingml/2006/picture">
                  <pic:nvPicPr>
                    <pic:cNvPr id="1031" name="Picture 22"/>
                    <pic:cNvPicPr/>
                  </pic:nvPicPr>
                  <pic:blipFill>
                    <a:blip r:embed="rId11" cstate="print"/>
                    <a:srcRect/>
                    <a:stretch>
                      <a:fillRect/>
                    </a:stretch>
                  </pic:blipFill>
                  <pic:spPr>
                    <a:xfrm>
                      <a:off x="0" y="0"/>
                      <a:ext cx="5730240" cy="1645919"/>
                    </a:xfrm>
                    <a:prstGeom prst="rect">
                      <a:avLst/>
                    </a:prstGeom>
                    <a:ln>
                      <a:noFill/>
                    </a:ln>
                  </pic:spPr>
                </pic:pic>
              </a:graphicData>
            </a:graphic>
          </wp:inline>
        </w:drawing>
      </w:r>
    </w:p>
    <w:p w14:paraId="57090BFC">
      <w:pPr>
        <w:numPr>
          <w:ilvl w:val="0"/>
          <w:numId w:val="6"/>
        </w:numPr>
        <w:rPr>
          <w:rFonts w:ascii="Times New Roman" w:hAnsi="Times New Roman" w:cs="Times New Roman"/>
        </w:rPr>
      </w:pPr>
      <w:r>
        <w:rPr>
          <w:rFonts w:ascii="Times New Roman" w:hAnsi="Times New Roman" w:cs="Times New Roman"/>
        </w:rPr>
        <w:t>Create columns as given below,Double Click on Column label and Enter the Column labels and click on the tick mark &gt;&gt; Give Type as given .</w:t>
      </w:r>
    </w:p>
    <w:p w14:paraId="7B0F80B4">
      <w:pPr>
        <w:rPr>
          <w:rFonts w:ascii="Times New Roman" w:hAnsi="Times New Roman" w:cs="Times New Roman"/>
        </w:rPr>
      </w:pPr>
      <w:r>
        <w:rPr>
          <w:rFonts w:ascii="Times New Roman" w:hAnsi="Times New Roman" w:cs="Times New Roman"/>
        </w:rPr>
        <w:drawing>
          <wp:inline distT="0" distB="0" distL="0" distR="0">
            <wp:extent cx="5242560" cy="3802380"/>
            <wp:effectExtent l="0" t="0" r="0" b="7620"/>
            <wp:docPr id="1032" name="Picture 21"/>
            <wp:cNvGraphicFramePr/>
            <a:graphic xmlns:a="http://schemas.openxmlformats.org/drawingml/2006/main">
              <a:graphicData uri="http://schemas.openxmlformats.org/drawingml/2006/picture">
                <pic:pic xmlns:pic="http://schemas.openxmlformats.org/drawingml/2006/picture">
                  <pic:nvPicPr>
                    <pic:cNvPr id="1032" name="Picture 21"/>
                    <pic:cNvPicPr/>
                  </pic:nvPicPr>
                  <pic:blipFill>
                    <a:blip r:embed="rId12" cstate="print"/>
                    <a:srcRect/>
                    <a:stretch>
                      <a:fillRect/>
                    </a:stretch>
                  </pic:blipFill>
                  <pic:spPr>
                    <a:xfrm>
                      <a:off x="0" y="0"/>
                      <a:ext cx="5242560" cy="3802380"/>
                    </a:xfrm>
                    <a:prstGeom prst="rect">
                      <a:avLst/>
                    </a:prstGeom>
                    <a:ln>
                      <a:noFill/>
                    </a:ln>
                  </pic:spPr>
                </pic:pic>
              </a:graphicData>
            </a:graphic>
          </wp:inline>
        </w:drawing>
      </w:r>
      <w:r>
        <w:rPr>
          <w:rFonts w:ascii="Times New Roman" w:hAnsi="Times New Roman" w:cs="Times New Roman"/>
        </w:rPr>
        <w:t>x</w:t>
      </w:r>
    </w:p>
    <w:p w14:paraId="3742C8FB">
      <w:pPr>
        <w:rPr>
          <w:rFonts w:ascii="Times New Roman" w:hAnsi="Times New Roman" w:cs="Times New Roman"/>
        </w:rPr>
      </w:pPr>
      <w:r>
        <w:rPr>
          <w:rFonts w:ascii="Times New Roman" w:hAnsi="Times New Roman" w:cs="Times New Roman"/>
        </w:rPr>
        <w:drawing>
          <wp:inline distT="0" distB="0" distL="0" distR="0">
            <wp:extent cx="5730240" cy="1363980"/>
            <wp:effectExtent l="0" t="0" r="3810" b="7620"/>
            <wp:docPr id="1033" name="Picture 20"/>
            <wp:cNvGraphicFramePr/>
            <a:graphic xmlns:a="http://schemas.openxmlformats.org/drawingml/2006/main">
              <a:graphicData uri="http://schemas.openxmlformats.org/drawingml/2006/picture">
                <pic:pic xmlns:pic="http://schemas.openxmlformats.org/drawingml/2006/picture">
                  <pic:nvPicPr>
                    <pic:cNvPr id="1033" name="Picture 20"/>
                    <pic:cNvPicPr/>
                  </pic:nvPicPr>
                  <pic:blipFill>
                    <a:blip r:embed="rId13" cstate="print"/>
                    <a:srcRect/>
                    <a:stretch>
                      <a:fillRect/>
                    </a:stretch>
                  </pic:blipFill>
                  <pic:spPr>
                    <a:xfrm>
                      <a:off x="0" y="0"/>
                      <a:ext cx="5730240" cy="1363980"/>
                    </a:xfrm>
                    <a:prstGeom prst="rect">
                      <a:avLst/>
                    </a:prstGeom>
                    <a:ln>
                      <a:noFill/>
                    </a:ln>
                  </pic:spPr>
                </pic:pic>
              </a:graphicData>
            </a:graphic>
          </wp:inline>
        </w:drawing>
      </w:r>
    </w:p>
    <w:p w14:paraId="0F0B3602">
      <w:pPr>
        <w:numPr>
          <w:ilvl w:val="0"/>
          <w:numId w:val="7"/>
        </w:numPr>
        <w:rPr>
          <w:rFonts w:ascii="Times New Roman" w:hAnsi="Times New Roman" w:cs="Times New Roman"/>
        </w:rPr>
      </w:pPr>
      <w:r>
        <w:rPr>
          <w:rFonts w:ascii="Times New Roman" w:hAnsi="Times New Roman" w:cs="Times New Roman"/>
        </w:rPr>
        <w:t>For “Admin Number” Give Display as True and right click on the toggle bar on top &gt;&gt; save.</w:t>
      </w:r>
    </w:p>
    <w:p w14:paraId="2FA86D51">
      <w:pPr>
        <w:rPr>
          <w:rFonts w:ascii="Times New Roman" w:hAnsi="Times New Roman" w:cs="Times New Roman"/>
        </w:rPr>
      </w:pPr>
      <w:r>
        <w:rPr>
          <w:rFonts w:ascii="Times New Roman" w:hAnsi="Times New Roman" w:cs="Times New Roman"/>
        </w:rPr>
        <w:drawing>
          <wp:inline distT="0" distB="0" distL="0" distR="0">
            <wp:extent cx="5730240" cy="1607820"/>
            <wp:effectExtent l="0" t="0" r="3810" b="0"/>
            <wp:docPr id="1034" name="Picture 19"/>
            <wp:cNvGraphicFramePr/>
            <a:graphic xmlns:a="http://schemas.openxmlformats.org/drawingml/2006/main">
              <a:graphicData uri="http://schemas.openxmlformats.org/drawingml/2006/picture">
                <pic:pic xmlns:pic="http://schemas.openxmlformats.org/drawingml/2006/picture">
                  <pic:nvPicPr>
                    <pic:cNvPr id="1034" name="Picture 19"/>
                    <pic:cNvPicPr/>
                  </pic:nvPicPr>
                  <pic:blipFill>
                    <a:blip r:embed="rId14" cstate="print"/>
                    <a:srcRect/>
                    <a:stretch>
                      <a:fillRect/>
                    </a:stretch>
                  </pic:blipFill>
                  <pic:spPr>
                    <a:xfrm>
                      <a:off x="0" y="0"/>
                      <a:ext cx="5730240" cy="1607820"/>
                    </a:xfrm>
                    <a:prstGeom prst="rect">
                      <a:avLst/>
                    </a:prstGeom>
                    <a:ln>
                      <a:noFill/>
                    </a:ln>
                  </pic:spPr>
                </pic:pic>
              </a:graphicData>
            </a:graphic>
          </wp:inline>
        </w:drawing>
      </w:r>
    </w:p>
    <w:p w14:paraId="40A12170">
      <w:pPr>
        <w:numPr>
          <w:ilvl w:val="0"/>
          <w:numId w:val="8"/>
        </w:numPr>
        <w:rPr>
          <w:rFonts w:ascii="Times New Roman" w:hAnsi="Times New Roman" w:cs="Times New Roman"/>
        </w:rPr>
      </w:pPr>
      <w:r>
        <w:rPr>
          <w:rFonts w:ascii="Times New Roman" w:hAnsi="Times New Roman" w:cs="Times New Roman"/>
        </w:rPr>
        <w:t>Click on controls &gt;&gt; Enable Extensible.</w:t>
      </w:r>
    </w:p>
    <w:p w14:paraId="7E23D1C5">
      <w:pPr>
        <w:numPr>
          <w:ilvl w:val="0"/>
          <w:numId w:val="8"/>
        </w:numPr>
        <w:rPr>
          <w:rFonts w:ascii="Times New Roman" w:hAnsi="Times New Roman" w:cs="Times New Roman"/>
        </w:rPr>
      </w:pPr>
      <w:r>
        <w:rPr>
          <w:rFonts w:ascii="Times New Roman" w:hAnsi="Times New Roman" w:cs="Times New Roman"/>
        </w:rPr>
        <w:drawing>
          <wp:inline distT="0" distB="0" distL="0" distR="0">
            <wp:extent cx="5730240" cy="1455420"/>
            <wp:effectExtent l="0" t="0" r="3810" b="0"/>
            <wp:docPr id="1035" name="Picture 18"/>
            <wp:cNvGraphicFramePr/>
            <a:graphic xmlns:a="http://schemas.openxmlformats.org/drawingml/2006/main">
              <a:graphicData uri="http://schemas.openxmlformats.org/drawingml/2006/picture">
                <pic:pic xmlns:pic="http://schemas.openxmlformats.org/drawingml/2006/picture">
                  <pic:nvPicPr>
                    <pic:cNvPr id="1035" name="Picture 18"/>
                    <pic:cNvPicPr/>
                  </pic:nvPicPr>
                  <pic:blipFill>
                    <a:blip r:embed="rId15" cstate="print"/>
                    <a:srcRect/>
                    <a:stretch>
                      <a:fillRect/>
                    </a:stretch>
                  </pic:blipFill>
                  <pic:spPr>
                    <a:xfrm>
                      <a:off x="0" y="0"/>
                      <a:ext cx="5730240" cy="1455420"/>
                    </a:xfrm>
                    <a:prstGeom prst="rect">
                      <a:avLst/>
                    </a:prstGeom>
                    <a:ln>
                      <a:noFill/>
                    </a:ln>
                  </pic:spPr>
                </pic:pic>
              </a:graphicData>
            </a:graphic>
          </wp:inline>
        </w:drawing>
      </w:r>
    </w:p>
    <w:p w14:paraId="12D0A5CA">
      <w:pPr>
        <w:numPr>
          <w:ilvl w:val="0"/>
          <w:numId w:val="8"/>
        </w:numPr>
        <w:rPr>
          <w:rFonts w:ascii="Times New Roman" w:hAnsi="Times New Roman" w:cs="Times New Roman"/>
        </w:rPr>
      </w:pPr>
      <w:r>
        <w:rPr>
          <w:rFonts w:ascii="Times New Roman" w:hAnsi="Times New Roman" w:cs="Times New Roman"/>
        </w:rPr>
        <w:t>Click on “Admin Number” column, In Related Links Click on Advanced View &gt;&gt; Default View (Enable Use dynamic default) &gt;&gt; select Get Next Padded Number in Dynamic default value &gt;&gt; Update .</w:t>
      </w:r>
    </w:p>
    <w:p w14:paraId="17132001">
      <w:pPr>
        <w:rPr>
          <w:rFonts w:ascii="Times New Roman" w:hAnsi="Times New Roman" w:cs="Times New Roman"/>
        </w:rPr>
      </w:pPr>
      <w:r>
        <w:rPr>
          <w:rFonts w:ascii="Times New Roman" w:hAnsi="Times New Roman" w:cs="Times New Roman"/>
        </w:rPr>
        <w:drawing>
          <wp:inline distT="0" distB="0" distL="0" distR="0">
            <wp:extent cx="5730240" cy="685800"/>
            <wp:effectExtent l="0" t="0" r="3810" b="0"/>
            <wp:docPr id="1036" name="Picture 17"/>
            <wp:cNvGraphicFramePr/>
            <a:graphic xmlns:a="http://schemas.openxmlformats.org/drawingml/2006/main">
              <a:graphicData uri="http://schemas.openxmlformats.org/drawingml/2006/picture">
                <pic:pic xmlns:pic="http://schemas.openxmlformats.org/drawingml/2006/picture">
                  <pic:nvPicPr>
                    <pic:cNvPr id="1036" name="Picture 17"/>
                    <pic:cNvPicPr/>
                  </pic:nvPicPr>
                  <pic:blipFill>
                    <a:blip r:embed="rId16" cstate="print"/>
                    <a:srcRect/>
                    <a:stretch>
                      <a:fillRect/>
                    </a:stretch>
                  </pic:blipFill>
                  <pic:spPr>
                    <a:xfrm>
                      <a:off x="0" y="0"/>
                      <a:ext cx="5730240" cy="685800"/>
                    </a:xfrm>
                    <a:prstGeom prst="rect">
                      <a:avLst/>
                    </a:prstGeom>
                    <a:ln>
                      <a:noFill/>
                    </a:ln>
                  </pic:spPr>
                </pic:pic>
              </a:graphicData>
            </a:graphic>
          </wp:inline>
        </w:drawing>
      </w:r>
    </w:p>
    <w:p w14:paraId="6E104FE0">
      <w:pPr>
        <w:numPr>
          <w:ilvl w:val="0"/>
          <w:numId w:val="9"/>
        </w:numPr>
        <w:rPr>
          <w:rFonts w:ascii="Times New Roman" w:hAnsi="Times New Roman" w:cs="Times New Roman"/>
        </w:rPr>
      </w:pPr>
      <w:r>
        <w:rPr>
          <w:rFonts w:ascii="Times New Roman" w:hAnsi="Times New Roman" w:cs="Times New Roman"/>
        </w:rPr>
        <w:t>Click on “Grade” Column &gt;&gt; Click on Choices and give Label,Value and Sequence as given below. </w:t>
      </w:r>
    </w:p>
    <w:p w14:paraId="3007EC04">
      <w:pPr>
        <w:rPr>
          <w:rFonts w:ascii="Times New Roman" w:hAnsi="Times New Roman" w:cs="Times New Roman"/>
        </w:rPr>
      </w:pPr>
      <w:r>
        <w:rPr>
          <w:rFonts w:ascii="Times New Roman" w:hAnsi="Times New Roman" w:cs="Times New Roman"/>
        </w:rPr>
        <w:drawing>
          <wp:inline distT="0" distB="0" distL="0" distR="0">
            <wp:extent cx="5730240" cy="2438400"/>
            <wp:effectExtent l="0" t="0" r="3810" b="0"/>
            <wp:docPr id="1037" name="Picture 16"/>
            <wp:cNvGraphicFramePr/>
            <a:graphic xmlns:a="http://schemas.openxmlformats.org/drawingml/2006/main">
              <a:graphicData uri="http://schemas.openxmlformats.org/drawingml/2006/picture">
                <pic:pic xmlns:pic="http://schemas.openxmlformats.org/drawingml/2006/picture">
                  <pic:nvPicPr>
                    <pic:cNvPr id="1037" name="Picture 16"/>
                    <pic:cNvPicPr/>
                  </pic:nvPicPr>
                  <pic:blipFill>
                    <a:blip r:embed="rId17" cstate="print"/>
                    <a:srcRect/>
                    <a:stretch>
                      <a:fillRect/>
                    </a:stretch>
                  </pic:blipFill>
                  <pic:spPr>
                    <a:xfrm>
                      <a:off x="0" y="0"/>
                      <a:ext cx="5730240" cy="2438400"/>
                    </a:xfrm>
                    <a:prstGeom prst="rect">
                      <a:avLst/>
                    </a:prstGeom>
                    <a:ln>
                      <a:noFill/>
                    </a:ln>
                  </pic:spPr>
                </pic:pic>
              </a:graphicData>
            </a:graphic>
          </wp:inline>
        </w:drawing>
      </w:r>
    </w:p>
    <w:p w14:paraId="6AE6AEB0">
      <w:pPr>
        <w:rPr>
          <w:rFonts w:ascii="Times New Roman" w:hAnsi="Times New Roman" w:cs="Times New Roman"/>
        </w:rPr>
      </w:pPr>
    </w:p>
    <w:p w14:paraId="143B4C28">
      <w:pPr>
        <w:rPr>
          <w:rFonts w:ascii="Times New Roman" w:hAnsi="Times New Roman" w:cs="Times New Roman"/>
        </w:rPr>
      </w:pPr>
    </w:p>
    <w:p w14:paraId="7087CF01">
      <w:pPr>
        <w:rPr>
          <w:rFonts w:ascii="Times New Roman" w:hAnsi="Times New Roman" w:cs="Times New Roman"/>
        </w:rPr>
      </w:pPr>
    </w:p>
    <w:p w14:paraId="2397BEB0">
      <w:pPr>
        <w:rPr>
          <w:rFonts w:ascii="Times New Roman" w:hAnsi="Times New Roman" w:cs="Times New Roman"/>
        </w:rPr>
      </w:pPr>
    </w:p>
    <w:p w14:paraId="12C389BD">
      <w:pPr>
        <w:rPr>
          <w:rFonts w:ascii="Times New Roman" w:hAnsi="Times New Roman" w:cs="Times New Roman"/>
        </w:rPr>
      </w:pPr>
    </w:p>
    <w:p w14:paraId="32421430">
      <w:pPr>
        <w:rPr>
          <w:rFonts w:ascii="Times New Roman" w:hAnsi="Times New Roman" w:cs="Times New Roman"/>
        </w:rPr>
      </w:pPr>
    </w:p>
    <w:p w14:paraId="3AD1C1B3">
      <w:pPr>
        <w:rPr>
          <w:rFonts w:ascii="Times New Roman" w:hAnsi="Times New Roman" w:cs="Times New Roman"/>
        </w:rPr>
      </w:pPr>
    </w:p>
    <w:p w14:paraId="0032A183">
      <w:pPr>
        <w:rPr>
          <w:rFonts w:ascii="Times New Roman" w:hAnsi="Times New Roman" w:cs="Times New Roman"/>
        </w:rPr>
      </w:pPr>
    </w:p>
    <w:p w14:paraId="6780F67F">
      <w:pPr>
        <w:rPr>
          <w:rFonts w:ascii="Times New Roman" w:hAnsi="Times New Roman" w:cs="Times New Roman"/>
          <w:b/>
          <w:bCs/>
        </w:rPr>
      </w:pPr>
      <w:r>
        <w:rPr>
          <w:rFonts w:ascii="Times New Roman" w:hAnsi="Times New Roman" w:cs="Times New Roman"/>
          <w:b/>
          <w:bCs/>
        </w:rPr>
        <w:t>Activity2: Creating Admission Table</w:t>
      </w:r>
    </w:p>
    <w:p w14:paraId="5469784D">
      <w:pPr>
        <w:numPr>
          <w:ilvl w:val="0"/>
          <w:numId w:val="10"/>
        </w:numPr>
        <w:rPr>
          <w:rFonts w:ascii="Times New Roman" w:hAnsi="Times New Roman" w:cs="Times New Roman"/>
        </w:rPr>
      </w:pPr>
      <w:r>
        <w:rPr>
          <w:rFonts w:ascii="Times New Roman" w:hAnsi="Times New Roman" w:cs="Times New Roman"/>
        </w:rPr>
        <w:t>Create an Admission Table with Columns given.</w:t>
      </w:r>
    </w:p>
    <w:p w14:paraId="24ABFFFB">
      <w:pPr>
        <w:numPr>
          <w:ilvl w:val="0"/>
          <w:numId w:val="10"/>
        </w:numPr>
        <w:rPr>
          <w:rFonts w:ascii="Times New Roman" w:hAnsi="Times New Roman" w:cs="Times New Roman"/>
        </w:rPr>
      </w:pPr>
      <w:r>
        <w:rPr>
          <w:rFonts w:ascii="Times New Roman" w:hAnsi="Times New Roman" w:cs="Times New Roman"/>
        </w:rPr>
        <w:t>Select Extends Table &gt;&gt; Salesforce and also Select Add module to menu &gt;&gt; Salesforce.</w:t>
      </w:r>
    </w:p>
    <w:p w14:paraId="59CE39E8">
      <w:pPr>
        <w:numPr>
          <w:ilvl w:val="0"/>
          <w:numId w:val="10"/>
        </w:numPr>
        <w:rPr>
          <w:rFonts w:ascii="Times New Roman" w:hAnsi="Times New Roman" w:cs="Times New Roman"/>
        </w:rPr>
      </w:pPr>
      <w:r>
        <w:rPr>
          <w:rFonts w:ascii="Times New Roman" w:hAnsi="Times New Roman" w:cs="Times New Roman"/>
        </w:rPr>
        <w:t>Create Fields as shown</w:t>
      </w:r>
    </w:p>
    <w:p w14:paraId="567099D2">
      <w:pPr>
        <w:rPr>
          <w:rFonts w:ascii="Times New Roman" w:hAnsi="Times New Roman" w:cs="Times New Roman"/>
        </w:rPr>
      </w:pPr>
      <w:r>
        <w:rPr>
          <w:rFonts w:ascii="Times New Roman" w:hAnsi="Times New Roman" w:cs="Times New Roman"/>
        </w:rPr>
        <w:drawing>
          <wp:inline distT="0" distB="0" distL="0" distR="0">
            <wp:extent cx="5730240" cy="2400300"/>
            <wp:effectExtent l="0" t="0" r="3810" b="0"/>
            <wp:docPr id="1038" name="Picture 38"/>
            <wp:cNvGraphicFramePr/>
            <a:graphic xmlns:a="http://schemas.openxmlformats.org/drawingml/2006/main">
              <a:graphicData uri="http://schemas.openxmlformats.org/drawingml/2006/picture">
                <pic:pic xmlns:pic="http://schemas.openxmlformats.org/drawingml/2006/picture">
                  <pic:nvPicPr>
                    <pic:cNvPr id="1038" name="Picture 38"/>
                    <pic:cNvPicPr/>
                  </pic:nvPicPr>
                  <pic:blipFill>
                    <a:blip r:embed="rId18" cstate="print"/>
                    <a:srcRect/>
                    <a:stretch>
                      <a:fillRect/>
                    </a:stretch>
                  </pic:blipFill>
                  <pic:spPr>
                    <a:xfrm>
                      <a:off x="0" y="0"/>
                      <a:ext cx="5730240" cy="2400300"/>
                    </a:xfrm>
                    <a:prstGeom prst="rect">
                      <a:avLst/>
                    </a:prstGeom>
                    <a:ln>
                      <a:noFill/>
                    </a:ln>
                  </pic:spPr>
                </pic:pic>
              </a:graphicData>
            </a:graphic>
          </wp:inline>
        </w:drawing>
      </w:r>
    </w:p>
    <w:p w14:paraId="568271D8">
      <w:pPr>
        <w:rPr>
          <w:rFonts w:ascii="Times New Roman" w:hAnsi="Times New Roman" w:cs="Times New Roman"/>
        </w:rPr>
      </w:pPr>
      <w:r>
        <w:rPr>
          <w:rFonts w:ascii="Times New Roman" w:hAnsi="Times New Roman" w:cs="Times New Roman"/>
        </w:rPr>
        <w:drawing>
          <wp:inline distT="0" distB="0" distL="0" distR="0">
            <wp:extent cx="5730240" cy="2293620"/>
            <wp:effectExtent l="0" t="0" r="3810" b="0"/>
            <wp:docPr id="1039" name="Picture 37"/>
            <wp:cNvGraphicFramePr/>
            <a:graphic xmlns:a="http://schemas.openxmlformats.org/drawingml/2006/main">
              <a:graphicData uri="http://schemas.openxmlformats.org/drawingml/2006/picture">
                <pic:pic xmlns:pic="http://schemas.openxmlformats.org/drawingml/2006/picture">
                  <pic:nvPicPr>
                    <pic:cNvPr id="1039" name="Picture 37"/>
                    <pic:cNvPicPr/>
                  </pic:nvPicPr>
                  <pic:blipFill>
                    <a:blip r:embed="rId19" cstate="print"/>
                    <a:srcRect/>
                    <a:stretch>
                      <a:fillRect/>
                    </a:stretch>
                  </pic:blipFill>
                  <pic:spPr>
                    <a:xfrm>
                      <a:off x="0" y="0"/>
                      <a:ext cx="5730240" cy="2293620"/>
                    </a:xfrm>
                    <a:prstGeom prst="rect">
                      <a:avLst/>
                    </a:prstGeom>
                    <a:ln>
                      <a:noFill/>
                    </a:ln>
                  </pic:spPr>
                </pic:pic>
              </a:graphicData>
            </a:graphic>
          </wp:inline>
        </w:drawing>
      </w:r>
    </w:p>
    <w:p w14:paraId="1719C013">
      <w:pPr>
        <w:rPr>
          <w:rFonts w:ascii="Times New Roman" w:hAnsi="Times New Roman" w:cs="Times New Roman"/>
        </w:rPr>
      </w:pPr>
      <w:r>
        <w:rPr>
          <w:rFonts w:ascii="Times New Roman" w:hAnsi="Times New Roman" w:cs="Times New Roman"/>
        </w:rPr>
        <w:br w:type="textWrapping"/>
      </w:r>
    </w:p>
    <w:p w14:paraId="4BB29B9D">
      <w:pPr>
        <w:numPr>
          <w:ilvl w:val="0"/>
          <w:numId w:val="11"/>
        </w:numPr>
        <w:rPr>
          <w:rFonts w:ascii="Times New Roman" w:hAnsi="Times New Roman" w:cs="Times New Roman"/>
        </w:rPr>
      </w:pPr>
      <w:r>
        <w:rPr>
          <w:rFonts w:ascii="Times New Roman" w:hAnsi="Times New Roman" w:cs="Times New Roman"/>
        </w:rPr>
        <w:t>Create choice for Admin Status as:</w:t>
      </w:r>
    </w:p>
    <w:p w14:paraId="77A83CA0">
      <w:pPr>
        <w:rPr>
          <w:rFonts w:ascii="Times New Roman" w:hAnsi="Times New Roman" w:cs="Times New Roman"/>
        </w:rPr>
      </w:pPr>
      <w:r>
        <w:rPr>
          <w:rFonts w:ascii="Times New Roman" w:hAnsi="Times New Roman" w:cs="Times New Roman"/>
        </w:rPr>
        <w:drawing>
          <wp:inline distT="0" distB="0" distL="0" distR="0">
            <wp:extent cx="5730240" cy="2103120"/>
            <wp:effectExtent l="0" t="0" r="3810" b="0"/>
            <wp:docPr id="1040" name="Picture 36"/>
            <wp:cNvGraphicFramePr/>
            <a:graphic xmlns:a="http://schemas.openxmlformats.org/drawingml/2006/main">
              <a:graphicData uri="http://schemas.openxmlformats.org/drawingml/2006/picture">
                <pic:pic xmlns:pic="http://schemas.openxmlformats.org/drawingml/2006/picture">
                  <pic:nvPicPr>
                    <pic:cNvPr id="1040" name="Picture 36"/>
                    <pic:cNvPicPr/>
                  </pic:nvPicPr>
                  <pic:blipFill>
                    <a:blip r:embed="rId20" cstate="print"/>
                    <a:srcRect/>
                    <a:stretch>
                      <a:fillRect/>
                    </a:stretch>
                  </pic:blipFill>
                  <pic:spPr>
                    <a:xfrm>
                      <a:off x="0" y="0"/>
                      <a:ext cx="5730240" cy="2103120"/>
                    </a:xfrm>
                    <a:prstGeom prst="rect">
                      <a:avLst/>
                    </a:prstGeom>
                    <a:ln>
                      <a:noFill/>
                    </a:ln>
                  </pic:spPr>
                </pic:pic>
              </a:graphicData>
            </a:graphic>
          </wp:inline>
        </w:drawing>
      </w:r>
    </w:p>
    <w:p w14:paraId="711BBC1D">
      <w:pPr>
        <w:numPr>
          <w:ilvl w:val="0"/>
          <w:numId w:val="12"/>
        </w:numPr>
        <w:rPr>
          <w:rFonts w:ascii="Times New Roman" w:hAnsi="Times New Roman" w:cs="Times New Roman"/>
        </w:rPr>
      </w:pPr>
      <w:r>
        <w:rPr>
          <w:rFonts w:ascii="Times New Roman" w:hAnsi="Times New Roman" w:cs="Times New Roman"/>
        </w:rPr>
        <w:t>Create choice for Pincode as:</w:t>
      </w:r>
    </w:p>
    <w:p w14:paraId="215ACA87">
      <w:pPr>
        <w:rPr>
          <w:rFonts w:ascii="Times New Roman" w:hAnsi="Times New Roman" w:cs="Times New Roman"/>
        </w:rPr>
      </w:pPr>
      <w:r>
        <w:rPr>
          <w:rFonts w:ascii="Times New Roman" w:hAnsi="Times New Roman" w:cs="Times New Roman"/>
        </w:rPr>
        <w:drawing>
          <wp:inline distT="0" distB="0" distL="0" distR="0">
            <wp:extent cx="5730240" cy="990600"/>
            <wp:effectExtent l="0" t="0" r="3810" b="0"/>
            <wp:docPr id="1041" name="Picture 35"/>
            <wp:cNvGraphicFramePr/>
            <a:graphic xmlns:a="http://schemas.openxmlformats.org/drawingml/2006/main">
              <a:graphicData uri="http://schemas.openxmlformats.org/drawingml/2006/picture">
                <pic:pic xmlns:pic="http://schemas.openxmlformats.org/drawingml/2006/picture">
                  <pic:nvPicPr>
                    <pic:cNvPr id="1041" name="Picture 35"/>
                    <pic:cNvPicPr/>
                  </pic:nvPicPr>
                  <pic:blipFill>
                    <a:blip r:embed="rId21" cstate="print"/>
                    <a:srcRect/>
                    <a:stretch>
                      <a:fillRect/>
                    </a:stretch>
                  </pic:blipFill>
                  <pic:spPr>
                    <a:xfrm>
                      <a:off x="0" y="0"/>
                      <a:ext cx="5730240" cy="990600"/>
                    </a:xfrm>
                    <a:prstGeom prst="rect">
                      <a:avLst/>
                    </a:prstGeom>
                    <a:ln>
                      <a:noFill/>
                    </a:ln>
                  </pic:spPr>
                </pic:pic>
              </a:graphicData>
            </a:graphic>
          </wp:inline>
        </w:drawing>
      </w:r>
    </w:p>
    <w:p w14:paraId="17DA8B45">
      <w:pPr>
        <w:numPr>
          <w:ilvl w:val="0"/>
          <w:numId w:val="13"/>
        </w:numPr>
        <w:rPr>
          <w:rFonts w:ascii="Times New Roman" w:hAnsi="Times New Roman" w:cs="Times New Roman"/>
        </w:rPr>
      </w:pPr>
      <w:r>
        <w:rPr>
          <w:rFonts w:ascii="Times New Roman" w:hAnsi="Times New Roman" w:cs="Times New Roman"/>
        </w:rPr>
        <w:t>Create choice for Purpose of Join as:</w:t>
      </w:r>
    </w:p>
    <w:p w14:paraId="29B59F3F">
      <w:pPr>
        <w:rPr>
          <w:rFonts w:ascii="Times New Roman" w:hAnsi="Times New Roman" w:cs="Times New Roman"/>
        </w:rPr>
      </w:pPr>
      <w:r>
        <w:rPr>
          <w:rFonts w:ascii="Times New Roman" w:hAnsi="Times New Roman" w:cs="Times New Roman"/>
        </w:rPr>
        <w:drawing>
          <wp:inline distT="0" distB="0" distL="0" distR="0">
            <wp:extent cx="5730240" cy="944880"/>
            <wp:effectExtent l="0" t="0" r="3810" b="7620"/>
            <wp:docPr id="1042" name="Picture 34"/>
            <wp:cNvGraphicFramePr/>
            <a:graphic xmlns:a="http://schemas.openxmlformats.org/drawingml/2006/main">
              <a:graphicData uri="http://schemas.openxmlformats.org/drawingml/2006/picture">
                <pic:pic xmlns:pic="http://schemas.openxmlformats.org/drawingml/2006/picture">
                  <pic:nvPicPr>
                    <pic:cNvPr id="1042" name="Picture 34"/>
                    <pic:cNvPicPr/>
                  </pic:nvPicPr>
                  <pic:blipFill>
                    <a:blip r:embed="rId22" cstate="print"/>
                    <a:srcRect/>
                    <a:stretch>
                      <a:fillRect/>
                    </a:stretch>
                  </pic:blipFill>
                  <pic:spPr>
                    <a:xfrm>
                      <a:off x="0" y="0"/>
                      <a:ext cx="5730240" cy="944880"/>
                    </a:xfrm>
                    <a:prstGeom prst="rect">
                      <a:avLst/>
                    </a:prstGeom>
                    <a:ln>
                      <a:noFill/>
                    </a:ln>
                  </pic:spPr>
                </pic:pic>
              </a:graphicData>
            </a:graphic>
          </wp:inline>
        </w:drawing>
      </w:r>
    </w:p>
    <w:p w14:paraId="56FA6964">
      <w:pPr>
        <w:numPr>
          <w:ilvl w:val="0"/>
          <w:numId w:val="14"/>
        </w:numPr>
        <w:rPr>
          <w:rFonts w:ascii="Times New Roman" w:hAnsi="Times New Roman" w:cs="Times New Roman"/>
        </w:rPr>
      </w:pPr>
      <w:r>
        <w:rPr>
          <w:rFonts w:ascii="Times New Roman" w:hAnsi="Times New Roman" w:cs="Times New Roman"/>
        </w:rPr>
        <w:t>Create choice for School as:</w:t>
      </w:r>
    </w:p>
    <w:p w14:paraId="39209312">
      <w:pPr>
        <w:rPr>
          <w:rFonts w:ascii="Times New Roman" w:hAnsi="Times New Roman" w:cs="Times New Roman"/>
        </w:rPr>
      </w:pPr>
      <w:r>
        <w:rPr>
          <w:rFonts w:ascii="Times New Roman" w:hAnsi="Times New Roman" w:cs="Times New Roman"/>
        </w:rPr>
        <w:drawing>
          <wp:inline distT="0" distB="0" distL="0" distR="0">
            <wp:extent cx="5730240" cy="883920"/>
            <wp:effectExtent l="0" t="0" r="3810" b="0"/>
            <wp:docPr id="1043" name="Picture 33"/>
            <wp:cNvGraphicFramePr/>
            <a:graphic xmlns:a="http://schemas.openxmlformats.org/drawingml/2006/main">
              <a:graphicData uri="http://schemas.openxmlformats.org/drawingml/2006/picture">
                <pic:pic xmlns:pic="http://schemas.openxmlformats.org/drawingml/2006/picture">
                  <pic:nvPicPr>
                    <pic:cNvPr id="1043" name="Picture 33"/>
                    <pic:cNvPicPr/>
                  </pic:nvPicPr>
                  <pic:blipFill>
                    <a:blip r:embed="rId23" cstate="print"/>
                    <a:srcRect/>
                    <a:stretch>
                      <a:fillRect/>
                    </a:stretch>
                  </pic:blipFill>
                  <pic:spPr>
                    <a:xfrm>
                      <a:off x="0" y="0"/>
                      <a:ext cx="5730240" cy="883920"/>
                    </a:xfrm>
                    <a:prstGeom prst="rect">
                      <a:avLst/>
                    </a:prstGeom>
                    <a:ln>
                      <a:noFill/>
                    </a:ln>
                  </pic:spPr>
                </pic:pic>
              </a:graphicData>
            </a:graphic>
          </wp:inline>
        </w:drawing>
      </w:r>
    </w:p>
    <w:p w14:paraId="5C07A1A7">
      <w:pPr>
        <w:numPr>
          <w:ilvl w:val="0"/>
          <w:numId w:val="15"/>
        </w:numPr>
        <w:rPr>
          <w:rFonts w:ascii="Times New Roman" w:hAnsi="Times New Roman" w:cs="Times New Roman"/>
        </w:rPr>
      </w:pPr>
      <w:r>
        <w:rPr>
          <w:rFonts w:ascii="Times New Roman" w:hAnsi="Times New Roman" w:cs="Times New Roman"/>
        </w:rPr>
        <w:t>Create choice for School Area as:</w:t>
      </w:r>
    </w:p>
    <w:p w14:paraId="21F2C2AF">
      <w:pPr>
        <w:rPr>
          <w:rFonts w:ascii="Times New Roman" w:hAnsi="Times New Roman" w:cs="Times New Roman"/>
        </w:rPr>
      </w:pPr>
      <w:r>
        <w:rPr>
          <w:rFonts w:ascii="Times New Roman" w:hAnsi="Times New Roman" w:cs="Times New Roman"/>
        </w:rPr>
        <w:drawing>
          <wp:inline distT="0" distB="0" distL="0" distR="0">
            <wp:extent cx="5730240" cy="906780"/>
            <wp:effectExtent l="0" t="0" r="3810" b="7620"/>
            <wp:docPr id="1044" name="Picture 32"/>
            <wp:cNvGraphicFramePr/>
            <a:graphic xmlns:a="http://schemas.openxmlformats.org/drawingml/2006/main">
              <a:graphicData uri="http://schemas.openxmlformats.org/drawingml/2006/picture">
                <pic:pic xmlns:pic="http://schemas.openxmlformats.org/drawingml/2006/picture">
                  <pic:nvPicPr>
                    <pic:cNvPr id="1044" name="Picture 32"/>
                    <pic:cNvPicPr/>
                  </pic:nvPicPr>
                  <pic:blipFill>
                    <a:blip r:embed="rId24" cstate="print"/>
                    <a:srcRect/>
                    <a:stretch>
                      <a:fillRect/>
                    </a:stretch>
                  </pic:blipFill>
                  <pic:spPr>
                    <a:xfrm>
                      <a:off x="0" y="0"/>
                      <a:ext cx="5730240" cy="906780"/>
                    </a:xfrm>
                    <a:prstGeom prst="rect">
                      <a:avLst/>
                    </a:prstGeom>
                    <a:ln>
                      <a:noFill/>
                    </a:ln>
                  </pic:spPr>
                </pic:pic>
              </a:graphicData>
            </a:graphic>
          </wp:inline>
        </w:drawing>
      </w:r>
    </w:p>
    <w:p w14:paraId="7339CD5C">
      <w:pPr>
        <w:rPr>
          <w:rFonts w:ascii="Times New Roman" w:hAnsi="Times New Roman" w:cs="Times New Roman"/>
          <w:b/>
          <w:bCs/>
        </w:rPr>
      </w:pPr>
      <w:r>
        <w:rPr>
          <w:rFonts w:ascii="Times New Roman" w:hAnsi="Times New Roman" w:cs="Times New Roman"/>
          <w:b/>
          <w:bCs/>
        </w:rPr>
        <w:t>Activity3: Creating Student Progress Table</w:t>
      </w:r>
    </w:p>
    <w:p w14:paraId="5AAD3C4E">
      <w:pPr>
        <w:numPr>
          <w:ilvl w:val="0"/>
          <w:numId w:val="16"/>
        </w:numPr>
        <w:rPr>
          <w:rFonts w:ascii="Times New Roman" w:hAnsi="Times New Roman" w:cs="Times New Roman"/>
        </w:rPr>
      </w:pPr>
      <w:r>
        <w:rPr>
          <w:rFonts w:ascii="Times New Roman" w:hAnsi="Times New Roman" w:cs="Times New Roman"/>
        </w:rPr>
        <w:t>Create a Student Progress Table with Columns given.</w:t>
      </w:r>
    </w:p>
    <w:p w14:paraId="07BEEA83">
      <w:pPr>
        <w:numPr>
          <w:ilvl w:val="0"/>
          <w:numId w:val="16"/>
        </w:numPr>
        <w:rPr>
          <w:rFonts w:ascii="Times New Roman" w:hAnsi="Times New Roman" w:cs="Times New Roman"/>
        </w:rPr>
      </w:pPr>
      <w:r>
        <w:rPr>
          <w:rFonts w:ascii="Times New Roman" w:hAnsi="Times New Roman" w:cs="Times New Roman"/>
        </w:rPr>
        <w:t>Select Add module to menu &gt;&gt; Salesforce.</w:t>
      </w:r>
    </w:p>
    <w:p w14:paraId="35B707BC">
      <w:pPr>
        <w:numPr>
          <w:ilvl w:val="0"/>
          <w:numId w:val="16"/>
        </w:numPr>
        <w:rPr>
          <w:rFonts w:ascii="Times New Roman" w:hAnsi="Times New Roman" w:cs="Times New Roman"/>
        </w:rPr>
      </w:pPr>
      <w:r>
        <w:rPr>
          <w:rFonts w:ascii="Times New Roman" w:hAnsi="Times New Roman" w:cs="Times New Roman"/>
        </w:rPr>
        <w:t>Create Fields as shown:</w:t>
      </w:r>
    </w:p>
    <w:p w14:paraId="221EC2E3">
      <w:pPr>
        <w:rPr>
          <w:rFonts w:ascii="Times New Roman" w:hAnsi="Times New Roman" w:cs="Times New Roman"/>
        </w:rPr>
      </w:pPr>
      <w:r>
        <w:rPr>
          <w:rFonts w:ascii="Times New Roman" w:hAnsi="Times New Roman" w:cs="Times New Roman"/>
        </w:rPr>
        <w:drawing>
          <wp:inline distT="0" distB="0" distL="0" distR="0">
            <wp:extent cx="5730240" cy="1287780"/>
            <wp:effectExtent l="0" t="0" r="3810" b="7620"/>
            <wp:docPr id="1045" name="Picture 40"/>
            <wp:cNvGraphicFramePr/>
            <a:graphic xmlns:a="http://schemas.openxmlformats.org/drawingml/2006/main">
              <a:graphicData uri="http://schemas.openxmlformats.org/drawingml/2006/picture">
                <pic:pic xmlns:pic="http://schemas.openxmlformats.org/drawingml/2006/picture">
                  <pic:nvPicPr>
                    <pic:cNvPr id="1045" name="Picture 40"/>
                    <pic:cNvPicPr/>
                  </pic:nvPicPr>
                  <pic:blipFill>
                    <a:blip r:embed="rId25" cstate="print"/>
                    <a:srcRect/>
                    <a:stretch>
                      <a:fillRect/>
                    </a:stretch>
                  </pic:blipFill>
                  <pic:spPr>
                    <a:xfrm>
                      <a:off x="0" y="0"/>
                      <a:ext cx="5730240" cy="1287780"/>
                    </a:xfrm>
                    <a:prstGeom prst="rect">
                      <a:avLst/>
                    </a:prstGeom>
                    <a:ln>
                      <a:noFill/>
                    </a:ln>
                  </pic:spPr>
                </pic:pic>
              </a:graphicData>
            </a:graphic>
          </wp:inline>
        </w:drawing>
      </w:r>
    </w:p>
    <w:p w14:paraId="7B7A0E60">
      <w:pPr>
        <w:rPr>
          <w:rFonts w:ascii="Times New Roman" w:hAnsi="Times New Roman" w:cs="Times New Roman"/>
          <w:b/>
          <w:bCs/>
        </w:rPr>
      </w:pPr>
      <w:r>
        <w:rPr>
          <w:rFonts w:ascii="Times New Roman" w:hAnsi="Times New Roman" w:cs="Times New Roman"/>
          <w:b/>
          <w:bCs/>
        </w:rPr>
        <w:t>Milestone3: Form Layout</w:t>
      </w:r>
    </w:p>
    <w:p w14:paraId="5F92077D">
      <w:pPr>
        <w:rPr>
          <w:rFonts w:ascii="Times New Roman" w:hAnsi="Times New Roman" w:cs="Times New Roman"/>
          <w:b/>
          <w:bCs/>
        </w:rPr>
      </w:pPr>
      <w:r>
        <w:rPr>
          <w:rFonts w:ascii="Times New Roman" w:hAnsi="Times New Roman" w:cs="Times New Roman"/>
          <w:b/>
          <w:bCs/>
        </w:rPr>
        <w:t>Activity1: Configuring Table form for Student Progress Table</w:t>
      </w:r>
    </w:p>
    <w:p w14:paraId="3C293D44">
      <w:pPr>
        <w:numPr>
          <w:ilvl w:val="0"/>
          <w:numId w:val="17"/>
        </w:numPr>
        <w:rPr>
          <w:rFonts w:ascii="Times New Roman" w:hAnsi="Times New Roman" w:cs="Times New Roman"/>
        </w:rPr>
      </w:pPr>
      <w:r>
        <w:rPr>
          <w:rFonts w:ascii="Times New Roman" w:hAnsi="Times New Roman" w:cs="Times New Roman"/>
        </w:rPr>
        <w:t>In the Student Progress Table Page , Click on Layout form .</w:t>
      </w:r>
    </w:p>
    <w:p w14:paraId="1EFA901E">
      <w:pPr>
        <w:rPr>
          <w:rFonts w:ascii="Times New Roman" w:hAnsi="Times New Roman" w:cs="Times New Roman"/>
        </w:rPr>
      </w:pPr>
      <w:r>
        <w:rPr>
          <w:rFonts w:ascii="Times New Roman" w:hAnsi="Times New Roman" w:cs="Times New Roman"/>
        </w:rPr>
        <w:drawing>
          <wp:inline distT="0" distB="0" distL="0" distR="0">
            <wp:extent cx="5730240" cy="2247900"/>
            <wp:effectExtent l="0" t="0" r="3810" b="0"/>
            <wp:docPr id="1046" name="Picture 52"/>
            <wp:cNvGraphicFramePr/>
            <a:graphic xmlns:a="http://schemas.openxmlformats.org/drawingml/2006/main">
              <a:graphicData uri="http://schemas.openxmlformats.org/drawingml/2006/picture">
                <pic:pic xmlns:pic="http://schemas.openxmlformats.org/drawingml/2006/picture">
                  <pic:nvPicPr>
                    <pic:cNvPr id="1046" name="Picture 52"/>
                    <pic:cNvPicPr/>
                  </pic:nvPicPr>
                  <pic:blipFill>
                    <a:blip r:embed="rId26" cstate="print"/>
                    <a:srcRect/>
                    <a:stretch>
                      <a:fillRect/>
                    </a:stretch>
                  </pic:blipFill>
                  <pic:spPr>
                    <a:xfrm>
                      <a:off x="0" y="0"/>
                      <a:ext cx="5730240" cy="2247900"/>
                    </a:xfrm>
                    <a:prstGeom prst="rect">
                      <a:avLst/>
                    </a:prstGeom>
                    <a:ln>
                      <a:noFill/>
                    </a:ln>
                  </pic:spPr>
                </pic:pic>
              </a:graphicData>
            </a:graphic>
          </wp:inline>
        </w:drawing>
      </w:r>
    </w:p>
    <w:p w14:paraId="2CE0F94C">
      <w:pPr>
        <w:numPr>
          <w:ilvl w:val="0"/>
          <w:numId w:val="18"/>
        </w:numPr>
        <w:rPr>
          <w:rFonts w:ascii="Times New Roman" w:hAnsi="Times New Roman" w:cs="Times New Roman"/>
        </w:rPr>
      </w:pPr>
      <w:r>
        <w:rPr>
          <w:rFonts w:ascii="Times New Roman" w:hAnsi="Times New Roman" w:cs="Times New Roman"/>
        </w:rPr>
        <w:t>Click on Admission Number [+] .</w:t>
      </w:r>
    </w:p>
    <w:p w14:paraId="5B76BD38">
      <w:pPr>
        <w:rPr>
          <w:rFonts w:ascii="Times New Roman" w:hAnsi="Times New Roman" w:cs="Times New Roman"/>
        </w:rPr>
      </w:pPr>
      <w:r>
        <w:rPr>
          <w:rFonts w:ascii="Times New Roman" w:hAnsi="Times New Roman" w:cs="Times New Roman"/>
        </w:rPr>
        <w:br w:type="textWrapping"/>
      </w:r>
    </w:p>
    <w:p w14:paraId="27C3D364">
      <w:pPr>
        <w:rPr>
          <w:rFonts w:ascii="Times New Roman" w:hAnsi="Times New Roman" w:cs="Times New Roman"/>
        </w:rPr>
      </w:pPr>
      <w:r>
        <w:rPr>
          <w:rFonts w:ascii="Times New Roman" w:hAnsi="Times New Roman" w:cs="Times New Roman"/>
        </w:rPr>
        <w:drawing>
          <wp:inline distT="0" distB="0" distL="0" distR="0">
            <wp:extent cx="5722620" cy="2735580"/>
            <wp:effectExtent l="0" t="0" r="0" b="7620"/>
            <wp:docPr id="1047" name="Picture 51"/>
            <wp:cNvGraphicFramePr/>
            <a:graphic xmlns:a="http://schemas.openxmlformats.org/drawingml/2006/main">
              <a:graphicData uri="http://schemas.openxmlformats.org/drawingml/2006/picture">
                <pic:pic xmlns:pic="http://schemas.openxmlformats.org/drawingml/2006/picture">
                  <pic:nvPicPr>
                    <pic:cNvPr id="1047" name="Picture 51"/>
                    <pic:cNvPicPr/>
                  </pic:nvPicPr>
                  <pic:blipFill>
                    <a:blip r:embed="rId27" cstate="print"/>
                    <a:srcRect/>
                    <a:stretch>
                      <a:fillRect/>
                    </a:stretch>
                  </pic:blipFill>
                  <pic:spPr>
                    <a:xfrm>
                      <a:off x="0" y="0"/>
                      <a:ext cx="5722620" cy="2735580"/>
                    </a:xfrm>
                    <a:prstGeom prst="rect">
                      <a:avLst/>
                    </a:prstGeom>
                    <a:ln>
                      <a:noFill/>
                    </a:ln>
                  </pic:spPr>
                </pic:pic>
              </a:graphicData>
            </a:graphic>
          </wp:inline>
        </w:drawing>
      </w:r>
    </w:p>
    <w:p w14:paraId="4E6EE7DD">
      <w:pPr>
        <w:numPr>
          <w:ilvl w:val="0"/>
          <w:numId w:val="19"/>
        </w:numPr>
        <w:rPr>
          <w:rFonts w:ascii="Times New Roman" w:hAnsi="Times New Roman" w:cs="Times New Roman"/>
        </w:rPr>
      </w:pPr>
      <w:r>
        <w:rPr>
          <w:rFonts w:ascii="Times New Roman" w:hAnsi="Times New Roman" w:cs="Times New Roman"/>
        </w:rPr>
        <w:t>Select below Admission Number fields in Available side and send it to selected side as below &gt;&gt; save.</w:t>
      </w:r>
    </w:p>
    <w:p w14:paraId="6CAFE059">
      <w:pPr>
        <w:rPr>
          <w:rFonts w:ascii="Times New Roman" w:hAnsi="Times New Roman" w:cs="Times New Roman"/>
        </w:rPr>
      </w:pPr>
      <w:r>
        <w:rPr>
          <w:rFonts w:ascii="Times New Roman" w:hAnsi="Times New Roman" w:cs="Times New Roman"/>
        </w:rPr>
        <w:br w:type="textWrapping"/>
      </w:r>
      <w:r>
        <w:rPr>
          <w:rFonts w:ascii="Times New Roman" w:hAnsi="Times New Roman" w:cs="Times New Roman"/>
        </w:rPr>
        <w:br w:type="textWrapping"/>
      </w:r>
    </w:p>
    <w:p w14:paraId="35100B14">
      <w:pPr>
        <w:rPr>
          <w:rFonts w:ascii="Times New Roman" w:hAnsi="Times New Roman" w:cs="Times New Roman"/>
        </w:rPr>
      </w:pPr>
      <w:r>
        <w:rPr>
          <w:rFonts w:ascii="Times New Roman" w:hAnsi="Times New Roman" w:cs="Times New Roman"/>
        </w:rPr>
        <w:drawing>
          <wp:inline distT="0" distB="0" distL="0" distR="0">
            <wp:extent cx="5731510" cy="3060700"/>
            <wp:effectExtent l="0" t="0" r="2540" b="6350"/>
            <wp:docPr id="1048" name="Picture 50"/>
            <wp:cNvGraphicFramePr/>
            <a:graphic xmlns:a="http://schemas.openxmlformats.org/drawingml/2006/main">
              <a:graphicData uri="http://schemas.openxmlformats.org/drawingml/2006/picture">
                <pic:pic xmlns:pic="http://schemas.openxmlformats.org/drawingml/2006/picture">
                  <pic:nvPicPr>
                    <pic:cNvPr id="1048" name="Picture 50"/>
                    <pic:cNvPicPr/>
                  </pic:nvPicPr>
                  <pic:blipFill>
                    <a:blip r:embed="rId28" cstate="print"/>
                    <a:srcRect/>
                    <a:stretch>
                      <a:fillRect/>
                    </a:stretch>
                  </pic:blipFill>
                  <pic:spPr>
                    <a:xfrm>
                      <a:off x="0" y="0"/>
                      <a:ext cx="5731510" cy="3060700"/>
                    </a:xfrm>
                    <a:prstGeom prst="rect">
                      <a:avLst/>
                    </a:prstGeom>
                    <a:ln>
                      <a:noFill/>
                    </a:ln>
                  </pic:spPr>
                </pic:pic>
              </a:graphicData>
            </a:graphic>
          </wp:inline>
        </w:drawing>
      </w:r>
    </w:p>
    <w:p w14:paraId="67F11942">
      <w:pPr>
        <w:rPr>
          <w:rFonts w:ascii="Times New Roman" w:hAnsi="Times New Roman" w:cs="Times New Roman"/>
          <w:b/>
          <w:bCs/>
        </w:rPr>
      </w:pPr>
      <w:r>
        <w:rPr>
          <w:rFonts w:ascii="Times New Roman" w:hAnsi="Times New Roman" w:cs="Times New Roman"/>
          <w:b/>
          <w:bCs/>
        </w:rPr>
        <w:t>Milestone4:Form Design</w:t>
      </w:r>
    </w:p>
    <w:p w14:paraId="258754C2">
      <w:pPr>
        <w:rPr>
          <w:rFonts w:ascii="Times New Roman" w:hAnsi="Times New Roman" w:cs="Times New Roman"/>
          <w:b/>
          <w:bCs/>
        </w:rPr>
      </w:pPr>
      <w:r>
        <w:rPr>
          <w:rFonts w:ascii="Times New Roman" w:hAnsi="Times New Roman" w:cs="Times New Roman"/>
          <w:b/>
          <w:bCs/>
        </w:rPr>
        <w:t>Activity1: Creating Form Design for Salesforce Table</w:t>
      </w:r>
    </w:p>
    <w:p w14:paraId="7550F40B">
      <w:pPr>
        <w:numPr>
          <w:ilvl w:val="0"/>
          <w:numId w:val="20"/>
        </w:numPr>
        <w:rPr>
          <w:rFonts w:ascii="Times New Roman" w:hAnsi="Times New Roman" w:cs="Times New Roman"/>
        </w:rPr>
      </w:pPr>
      <w:r>
        <w:rPr>
          <w:rFonts w:ascii="Times New Roman" w:hAnsi="Times New Roman" w:cs="Times New Roman"/>
        </w:rPr>
        <w:t>All &gt;&gt; System Definition &gt;&gt; Tables .</w:t>
      </w:r>
    </w:p>
    <w:p w14:paraId="1337B99E">
      <w:pPr>
        <w:numPr>
          <w:ilvl w:val="0"/>
          <w:numId w:val="20"/>
        </w:numPr>
        <w:rPr>
          <w:rFonts w:ascii="Times New Roman" w:hAnsi="Times New Roman" w:cs="Times New Roman"/>
        </w:rPr>
      </w:pPr>
      <w:r>
        <w:rPr>
          <w:rFonts w:ascii="Times New Roman" w:hAnsi="Times New Roman" w:cs="Times New Roman"/>
        </w:rPr>
        <w:t>In Label Search for Salesforce and open .</w:t>
      </w:r>
    </w:p>
    <w:p w14:paraId="1E50E83D">
      <w:pPr>
        <w:rPr>
          <w:rFonts w:ascii="Times New Roman" w:hAnsi="Times New Roman" w:cs="Times New Roman"/>
        </w:rPr>
      </w:pPr>
      <w:r>
        <w:rPr>
          <w:rFonts w:ascii="Times New Roman" w:hAnsi="Times New Roman" w:cs="Times New Roman"/>
        </w:rPr>
        <w:drawing>
          <wp:inline distT="0" distB="0" distL="0" distR="0">
            <wp:extent cx="5731510" cy="971550"/>
            <wp:effectExtent l="0" t="0" r="2540" b="0"/>
            <wp:docPr id="1049" name="Picture 60"/>
            <wp:cNvGraphicFramePr/>
            <a:graphic xmlns:a="http://schemas.openxmlformats.org/drawingml/2006/main">
              <a:graphicData uri="http://schemas.openxmlformats.org/drawingml/2006/picture">
                <pic:pic xmlns:pic="http://schemas.openxmlformats.org/drawingml/2006/picture">
                  <pic:nvPicPr>
                    <pic:cNvPr id="1049" name="Picture 60"/>
                    <pic:cNvPicPr/>
                  </pic:nvPicPr>
                  <pic:blipFill>
                    <a:blip r:embed="rId29" cstate="print"/>
                    <a:srcRect/>
                    <a:stretch>
                      <a:fillRect/>
                    </a:stretch>
                  </pic:blipFill>
                  <pic:spPr>
                    <a:xfrm>
                      <a:off x="0" y="0"/>
                      <a:ext cx="5731510" cy="971550"/>
                    </a:xfrm>
                    <a:prstGeom prst="rect">
                      <a:avLst/>
                    </a:prstGeom>
                    <a:ln>
                      <a:noFill/>
                    </a:ln>
                  </pic:spPr>
                </pic:pic>
              </a:graphicData>
            </a:graphic>
          </wp:inline>
        </w:drawing>
      </w:r>
    </w:p>
    <w:p w14:paraId="5D48C504">
      <w:pPr>
        <w:rPr>
          <w:rFonts w:ascii="Times New Roman" w:hAnsi="Times New Roman" w:cs="Times New Roman"/>
        </w:rPr>
      </w:pPr>
      <w:r>
        <w:rPr>
          <w:rFonts w:ascii="Times New Roman" w:hAnsi="Times New Roman" w:cs="Times New Roman"/>
        </w:rPr>
        <w:br w:type="textWrapping"/>
      </w:r>
    </w:p>
    <w:p w14:paraId="0D44A477">
      <w:pPr>
        <w:numPr>
          <w:ilvl w:val="0"/>
          <w:numId w:val="21"/>
        </w:numPr>
        <w:rPr>
          <w:rFonts w:ascii="Times New Roman" w:hAnsi="Times New Roman" w:cs="Times New Roman"/>
        </w:rPr>
      </w:pPr>
      <w:r>
        <w:rPr>
          <w:rFonts w:ascii="Times New Roman" w:hAnsi="Times New Roman" w:cs="Times New Roman"/>
        </w:rPr>
        <w:t>Right Click on top Toggle &gt;&gt; Configure &gt;&gt; Form Design.</w:t>
      </w:r>
    </w:p>
    <w:p w14:paraId="3318FBC4">
      <w:pPr>
        <w:rPr>
          <w:rFonts w:ascii="Times New Roman" w:hAnsi="Times New Roman" w:cs="Times New Roman"/>
        </w:rPr>
      </w:pPr>
      <w:r>
        <w:rPr>
          <w:rFonts w:ascii="Times New Roman" w:hAnsi="Times New Roman" w:cs="Times New Roman"/>
        </w:rPr>
        <w:drawing>
          <wp:inline distT="0" distB="0" distL="0" distR="0">
            <wp:extent cx="5166360" cy="2164080"/>
            <wp:effectExtent l="0" t="0" r="0" b="7620"/>
            <wp:docPr id="1050" name="Picture 59"/>
            <wp:cNvGraphicFramePr/>
            <a:graphic xmlns:a="http://schemas.openxmlformats.org/drawingml/2006/main">
              <a:graphicData uri="http://schemas.openxmlformats.org/drawingml/2006/picture">
                <pic:pic xmlns:pic="http://schemas.openxmlformats.org/drawingml/2006/picture">
                  <pic:nvPicPr>
                    <pic:cNvPr id="1050" name="Picture 59"/>
                    <pic:cNvPicPr/>
                  </pic:nvPicPr>
                  <pic:blipFill>
                    <a:blip r:embed="rId30" cstate="print"/>
                    <a:srcRect/>
                    <a:stretch>
                      <a:fillRect/>
                    </a:stretch>
                  </pic:blipFill>
                  <pic:spPr>
                    <a:xfrm>
                      <a:off x="0" y="0"/>
                      <a:ext cx="5166360" cy="2164080"/>
                    </a:xfrm>
                    <a:prstGeom prst="rect">
                      <a:avLst/>
                    </a:prstGeom>
                    <a:ln>
                      <a:noFill/>
                    </a:ln>
                  </pic:spPr>
                </pic:pic>
              </a:graphicData>
            </a:graphic>
          </wp:inline>
        </w:drawing>
      </w:r>
    </w:p>
    <w:p w14:paraId="4F919E79">
      <w:pPr>
        <w:rPr>
          <w:rFonts w:ascii="Times New Roman" w:hAnsi="Times New Roman" w:cs="Times New Roman"/>
        </w:rPr>
      </w:pPr>
      <w:r>
        <w:rPr>
          <w:rFonts w:ascii="Times New Roman" w:hAnsi="Times New Roman" w:cs="Times New Roman"/>
        </w:rPr>
        <w:br w:type="textWrapping"/>
      </w:r>
    </w:p>
    <w:p w14:paraId="3317362F">
      <w:pPr>
        <w:numPr>
          <w:ilvl w:val="0"/>
          <w:numId w:val="22"/>
        </w:numPr>
        <w:rPr>
          <w:rFonts w:ascii="Times New Roman" w:hAnsi="Times New Roman" w:cs="Times New Roman"/>
        </w:rPr>
      </w:pPr>
      <w:r>
        <w:rPr>
          <w:rFonts w:ascii="Times New Roman" w:hAnsi="Times New Roman" w:cs="Times New Roman"/>
        </w:rPr>
        <w:t>In drop down select Salesforce(u_salesforce).</w:t>
      </w:r>
    </w:p>
    <w:p w14:paraId="2BE7E689">
      <w:pPr>
        <w:rPr>
          <w:rFonts w:ascii="Times New Roman" w:hAnsi="Times New Roman" w:cs="Times New Roman"/>
        </w:rPr>
      </w:pPr>
      <w:r>
        <w:rPr>
          <w:rFonts w:ascii="Times New Roman" w:hAnsi="Times New Roman" w:cs="Times New Roman"/>
        </w:rPr>
        <w:drawing>
          <wp:inline distT="0" distB="0" distL="0" distR="0">
            <wp:extent cx="5288280" cy="1600200"/>
            <wp:effectExtent l="0" t="0" r="7620" b="0"/>
            <wp:docPr id="1051" name="Picture 58"/>
            <wp:cNvGraphicFramePr/>
            <a:graphic xmlns:a="http://schemas.openxmlformats.org/drawingml/2006/main">
              <a:graphicData uri="http://schemas.openxmlformats.org/drawingml/2006/picture">
                <pic:pic xmlns:pic="http://schemas.openxmlformats.org/drawingml/2006/picture">
                  <pic:nvPicPr>
                    <pic:cNvPr id="1051" name="Picture 58"/>
                    <pic:cNvPicPr/>
                  </pic:nvPicPr>
                  <pic:blipFill>
                    <a:blip r:embed="rId31" cstate="print"/>
                    <a:srcRect/>
                    <a:stretch>
                      <a:fillRect/>
                    </a:stretch>
                  </pic:blipFill>
                  <pic:spPr>
                    <a:xfrm>
                      <a:off x="0" y="0"/>
                      <a:ext cx="5288280" cy="1600200"/>
                    </a:xfrm>
                    <a:prstGeom prst="rect">
                      <a:avLst/>
                    </a:prstGeom>
                    <a:ln>
                      <a:noFill/>
                    </a:ln>
                  </pic:spPr>
                </pic:pic>
              </a:graphicData>
            </a:graphic>
          </wp:inline>
        </w:drawing>
      </w:r>
    </w:p>
    <w:p w14:paraId="463228C0">
      <w:pPr>
        <w:numPr>
          <w:ilvl w:val="0"/>
          <w:numId w:val="23"/>
        </w:numPr>
        <w:rPr>
          <w:rFonts w:ascii="Times New Roman" w:hAnsi="Times New Roman" w:cs="Times New Roman"/>
        </w:rPr>
      </w:pPr>
      <w:r>
        <w:rPr>
          <w:rFonts w:ascii="Times New Roman" w:hAnsi="Times New Roman" w:cs="Times New Roman"/>
        </w:rPr>
        <w:t>Drag and drop the fields to the left side as below.</w:t>
      </w:r>
    </w:p>
    <w:p w14:paraId="4FFCBA8C">
      <w:pPr>
        <w:rPr>
          <w:rFonts w:ascii="Times New Roman" w:hAnsi="Times New Roman" w:cs="Times New Roman"/>
        </w:rPr>
      </w:pPr>
      <w:r>
        <w:rPr>
          <w:rFonts w:ascii="Times New Roman" w:hAnsi="Times New Roman" w:cs="Times New Roman"/>
        </w:rPr>
        <w:drawing>
          <wp:inline distT="0" distB="0" distL="0" distR="0">
            <wp:extent cx="5684520" cy="2133600"/>
            <wp:effectExtent l="0" t="0" r="0" b="0"/>
            <wp:docPr id="1052" name="Picture 57"/>
            <wp:cNvGraphicFramePr/>
            <a:graphic xmlns:a="http://schemas.openxmlformats.org/drawingml/2006/main">
              <a:graphicData uri="http://schemas.openxmlformats.org/drawingml/2006/picture">
                <pic:pic xmlns:pic="http://schemas.openxmlformats.org/drawingml/2006/picture">
                  <pic:nvPicPr>
                    <pic:cNvPr id="1052" name="Picture 57"/>
                    <pic:cNvPicPr/>
                  </pic:nvPicPr>
                  <pic:blipFill>
                    <a:blip r:embed="rId32" cstate="print"/>
                    <a:srcRect/>
                    <a:stretch>
                      <a:fillRect/>
                    </a:stretch>
                  </pic:blipFill>
                  <pic:spPr>
                    <a:xfrm>
                      <a:off x="0" y="0"/>
                      <a:ext cx="5684520" cy="2133600"/>
                    </a:xfrm>
                    <a:prstGeom prst="rect">
                      <a:avLst/>
                    </a:prstGeom>
                    <a:ln>
                      <a:noFill/>
                    </a:ln>
                  </pic:spPr>
                </pic:pic>
              </a:graphicData>
            </a:graphic>
          </wp:inline>
        </w:drawing>
      </w:r>
    </w:p>
    <w:p w14:paraId="5458D24C">
      <w:pPr>
        <w:rPr>
          <w:rFonts w:ascii="Times New Roman" w:hAnsi="Times New Roman" w:cs="Times New Roman"/>
        </w:rPr>
      </w:pPr>
      <w:r>
        <w:rPr>
          <w:rFonts w:ascii="Times New Roman" w:hAnsi="Times New Roman" w:cs="Times New Roman"/>
        </w:rPr>
        <w:t>      6.Save.</w:t>
      </w:r>
    </w:p>
    <w:p w14:paraId="48D82CD5">
      <w:pPr>
        <w:rPr>
          <w:rFonts w:ascii="Times New Roman" w:hAnsi="Times New Roman" w:cs="Times New Roman"/>
          <w:b/>
          <w:bCs/>
        </w:rPr>
      </w:pPr>
      <w:r>
        <w:rPr>
          <w:rFonts w:ascii="Times New Roman" w:hAnsi="Times New Roman" w:cs="Times New Roman"/>
          <w:b/>
          <w:bCs/>
        </w:rPr>
        <w:t>Activity2: Creating Form Design for Admission Table</w:t>
      </w:r>
    </w:p>
    <w:p w14:paraId="39092B8E">
      <w:pPr>
        <w:rPr>
          <w:rFonts w:ascii="Times New Roman" w:hAnsi="Times New Roman" w:cs="Times New Roman"/>
        </w:rPr>
      </w:pPr>
      <w:r>
        <w:rPr>
          <w:rFonts w:ascii="Times New Roman" w:hAnsi="Times New Roman" w:cs="Times New Roman"/>
        </w:rPr>
        <w:t>Follow the same steps as Activity1,Configure the fields as below and Save.</w:t>
      </w:r>
    </w:p>
    <w:p w14:paraId="0D02F297">
      <w:pPr>
        <w:rPr>
          <w:rFonts w:ascii="Times New Roman" w:hAnsi="Times New Roman" w:cs="Times New Roman"/>
        </w:rPr>
      </w:pPr>
      <w:r>
        <w:rPr>
          <w:rFonts w:ascii="Times New Roman" w:hAnsi="Times New Roman" w:cs="Times New Roman"/>
        </w:rPr>
        <w:drawing>
          <wp:inline distT="0" distB="0" distL="0" distR="0">
            <wp:extent cx="5731510" cy="2508885"/>
            <wp:effectExtent l="0" t="0" r="2540" b="5715"/>
            <wp:docPr id="1053" name="Picture 62"/>
            <wp:cNvGraphicFramePr/>
            <a:graphic xmlns:a="http://schemas.openxmlformats.org/drawingml/2006/main">
              <a:graphicData uri="http://schemas.openxmlformats.org/drawingml/2006/picture">
                <pic:pic xmlns:pic="http://schemas.openxmlformats.org/drawingml/2006/picture">
                  <pic:nvPicPr>
                    <pic:cNvPr id="1053" name="Picture 62"/>
                    <pic:cNvPicPr/>
                  </pic:nvPicPr>
                  <pic:blipFill>
                    <a:blip r:embed="rId33" cstate="print"/>
                    <a:srcRect/>
                    <a:stretch>
                      <a:fillRect/>
                    </a:stretch>
                  </pic:blipFill>
                  <pic:spPr>
                    <a:xfrm>
                      <a:off x="0" y="0"/>
                      <a:ext cx="5731510" cy="2508885"/>
                    </a:xfrm>
                    <a:prstGeom prst="rect">
                      <a:avLst/>
                    </a:prstGeom>
                    <a:ln>
                      <a:noFill/>
                    </a:ln>
                  </pic:spPr>
                </pic:pic>
              </a:graphicData>
            </a:graphic>
          </wp:inline>
        </w:drawing>
      </w:r>
    </w:p>
    <w:p w14:paraId="6CC8A53E">
      <w:pPr>
        <w:rPr>
          <w:rFonts w:ascii="Times New Roman" w:hAnsi="Times New Roman" w:cs="Times New Roman"/>
          <w:b/>
          <w:bCs/>
        </w:rPr>
      </w:pPr>
      <w:r>
        <w:rPr>
          <w:rFonts w:ascii="Times New Roman" w:hAnsi="Times New Roman" w:cs="Times New Roman"/>
          <w:b/>
          <w:bCs/>
        </w:rPr>
        <w:t>Activity3: Creating Form Design for Student progress Table</w:t>
      </w:r>
    </w:p>
    <w:p w14:paraId="22C58072">
      <w:pPr>
        <w:rPr>
          <w:rFonts w:ascii="Times New Roman" w:hAnsi="Times New Roman" w:cs="Times New Roman"/>
        </w:rPr>
      </w:pPr>
      <w:r>
        <w:rPr>
          <w:rFonts w:ascii="Times New Roman" w:hAnsi="Times New Roman" w:cs="Times New Roman"/>
        </w:rPr>
        <w:t>Follow the same steps as Activity1,Configure the fields as below and Save.</w:t>
      </w:r>
    </w:p>
    <w:p w14:paraId="7AD5A883">
      <w:pPr>
        <w:rPr>
          <w:rFonts w:ascii="Times New Roman" w:hAnsi="Times New Roman" w:cs="Times New Roman"/>
        </w:rPr>
      </w:pPr>
      <w:r>
        <w:rPr>
          <w:rFonts w:ascii="Times New Roman" w:hAnsi="Times New Roman" w:cs="Times New Roman"/>
        </w:rPr>
        <w:drawing>
          <wp:inline distT="0" distB="0" distL="0" distR="0">
            <wp:extent cx="5547360" cy="2095500"/>
            <wp:effectExtent l="0" t="0" r="0" b="0"/>
            <wp:docPr id="1054" name="Picture 64"/>
            <wp:cNvGraphicFramePr/>
            <a:graphic xmlns:a="http://schemas.openxmlformats.org/drawingml/2006/main">
              <a:graphicData uri="http://schemas.openxmlformats.org/drawingml/2006/picture">
                <pic:pic xmlns:pic="http://schemas.openxmlformats.org/drawingml/2006/picture">
                  <pic:nvPicPr>
                    <pic:cNvPr id="1054" name="Picture 64"/>
                    <pic:cNvPicPr/>
                  </pic:nvPicPr>
                  <pic:blipFill>
                    <a:blip r:embed="rId34" cstate="print"/>
                    <a:srcRect/>
                    <a:stretch>
                      <a:fillRect/>
                    </a:stretch>
                  </pic:blipFill>
                  <pic:spPr>
                    <a:xfrm>
                      <a:off x="0" y="0"/>
                      <a:ext cx="5547360" cy="2095500"/>
                    </a:xfrm>
                    <a:prstGeom prst="rect">
                      <a:avLst/>
                    </a:prstGeom>
                    <a:ln>
                      <a:noFill/>
                    </a:ln>
                  </pic:spPr>
                </pic:pic>
              </a:graphicData>
            </a:graphic>
          </wp:inline>
        </w:drawing>
      </w:r>
    </w:p>
    <w:p w14:paraId="7E845EC8">
      <w:pPr>
        <w:rPr>
          <w:rFonts w:ascii="Times New Roman" w:hAnsi="Times New Roman" w:cs="Times New Roman"/>
          <w:b/>
          <w:bCs/>
        </w:rPr>
      </w:pPr>
      <w:r>
        <w:rPr>
          <w:rFonts w:ascii="Times New Roman" w:hAnsi="Times New Roman" w:cs="Times New Roman"/>
          <w:b/>
          <w:bCs/>
        </w:rPr>
        <w:t>Milestone5:Number Maintenance</w:t>
      </w:r>
    </w:p>
    <w:p w14:paraId="33DA7FC5">
      <w:pPr>
        <w:rPr>
          <w:rFonts w:ascii="Times New Roman" w:hAnsi="Times New Roman" w:cs="Times New Roman"/>
          <w:b/>
          <w:bCs/>
        </w:rPr>
      </w:pPr>
      <w:r>
        <w:rPr>
          <w:rFonts w:ascii="Times New Roman" w:hAnsi="Times New Roman" w:cs="Times New Roman"/>
          <w:b/>
          <w:bCs/>
        </w:rPr>
        <w:t>Activity1: Creating Number Maintenance for Admin Number</w:t>
      </w:r>
    </w:p>
    <w:p w14:paraId="02E587CF">
      <w:pPr>
        <w:numPr>
          <w:ilvl w:val="0"/>
          <w:numId w:val="24"/>
        </w:numPr>
        <w:rPr>
          <w:rFonts w:ascii="Times New Roman" w:hAnsi="Times New Roman" w:cs="Times New Roman"/>
        </w:rPr>
      </w:pPr>
      <w:r>
        <w:rPr>
          <w:rFonts w:ascii="Times New Roman" w:hAnsi="Times New Roman" w:cs="Times New Roman"/>
        </w:rPr>
        <w:t>All &gt;&gt; Number Maintenance &gt;&gt; New</w:t>
      </w:r>
    </w:p>
    <w:p w14:paraId="7480F742">
      <w:pPr>
        <w:rPr>
          <w:rFonts w:ascii="Times New Roman" w:hAnsi="Times New Roman" w:cs="Times New Roman"/>
        </w:rPr>
      </w:pPr>
      <w:r>
        <w:rPr>
          <w:rFonts w:ascii="Times New Roman" w:hAnsi="Times New Roman" w:cs="Times New Roman"/>
        </w:rPr>
        <w:drawing>
          <wp:inline distT="0" distB="0" distL="0" distR="0">
            <wp:extent cx="5730240" cy="1607820"/>
            <wp:effectExtent l="0" t="0" r="3810" b="0"/>
            <wp:docPr id="1055" name="Picture 68"/>
            <wp:cNvGraphicFramePr/>
            <a:graphic xmlns:a="http://schemas.openxmlformats.org/drawingml/2006/main">
              <a:graphicData uri="http://schemas.openxmlformats.org/drawingml/2006/picture">
                <pic:pic xmlns:pic="http://schemas.openxmlformats.org/drawingml/2006/picture">
                  <pic:nvPicPr>
                    <pic:cNvPr id="1055" name="Picture 68"/>
                    <pic:cNvPicPr/>
                  </pic:nvPicPr>
                  <pic:blipFill>
                    <a:blip r:embed="rId35" cstate="print"/>
                    <a:srcRect/>
                    <a:stretch>
                      <a:fillRect/>
                    </a:stretch>
                  </pic:blipFill>
                  <pic:spPr>
                    <a:xfrm>
                      <a:off x="0" y="0"/>
                      <a:ext cx="5730240" cy="1607820"/>
                    </a:xfrm>
                    <a:prstGeom prst="rect">
                      <a:avLst/>
                    </a:prstGeom>
                    <a:ln>
                      <a:noFill/>
                    </a:ln>
                  </pic:spPr>
                </pic:pic>
              </a:graphicData>
            </a:graphic>
          </wp:inline>
        </w:drawing>
      </w:r>
    </w:p>
    <w:p w14:paraId="33B98396">
      <w:pPr>
        <w:numPr>
          <w:ilvl w:val="0"/>
          <w:numId w:val="25"/>
        </w:numPr>
        <w:rPr>
          <w:rFonts w:ascii="Times New Roman" w:hAnsi="Times New Roman" w:cs="Times New Roman"/>
        </w:rPr>
      </w:pPr>
      <w:r>
        <w:rPr>
          <w:rFonts w:ascii="Times New Roman" w:hAnsi="Times New Roman" w:cs="Times New Roman"/>
        </w:rPr>
        <w:t>Fill the details &gt;&gt; Submit.</w:t>
      </w:r>
    </w:p>
    <w:p w14:paraId="1F0CADB7">
      <w:pPr>
        <w:rPr>
          <w:rFonts w:ascii="Times New Roman" w:hAnsi="Times New Roman" w:cs="Times New Roman"/>
        </w:rPr>
      </w:pPr>
      <w:r>
        <w:rPr>
          <w:rFonts w:ascii="Times New Roman" w:hAnsi="Times New Roman" w:cs="Times New Roman"/>
        </w:rPr>
        <w:drawing>
          <wp:inline distT="0" distB="0" distL="0" distR="0">
            <wp:extent cx="5730240" cy="1562100"/>
            <wp:effectExtent l="0" t="0" r="3810" b="0"/>
            <wp:docPr id="1056" name="Picture 67"/>
            <wp:cNvGraphicFramePr/>
            <a:graphic xmlns:a="http://schemas.openxmlformats.org/drawingml/2006/main">
              <a:graphicData uri="http://schemas.openxmlformats.org/drawingml/2006/picture">
                <pic:pic xmlns:pic="http://schemas.openxmlformats.org/drawingml/2006/picture">
                  <pic:nvPicPr>
                    <pic:cNvPr id="1056" name="Picture 67"/>
                    <pic:cNvPicPr/>
                  </pic:nvPicPr>
                  <pic:blipFill>
                    <a:blip r:embed="rId36" cstate="print"/>
                    <a:srcRect/>
                    <a:stretch>
                      <a:fillRect/>
                    </a:stretch>
                  </pic:blipFill>
                  <pic:spPr>
                    <a:xfrm>
                      <a:off x="0" y="0"/>
                      <a:ext cx="5730240" cy="1562100"/>
                    </a:xfrm>
                    <a:prstGeom prst="rect">
                      <a:avLst/>
                    </a:prstGeom>
                    <a:ln>
                      <a:noFill/>
                    </a:ln>
                  </pic:spPr>
                </pic:pic>
              </a:graphicData>
            </a:graphic>
          </wp:inline>
        </w:drawing>
      </w:r>
    </w:p>
    <w:p w14:paraId="01E698A7">
      <w:pPr>
        <w:rPr>
          <w:rFonts w:ascii="Times New Roman" w:hAnsi="Times New Roman" w:cs="Times New Roman"/>
          <w:b/>
          <w:bCs/>
        </w:rPr>
      </w:pPr>
      <w:r>
        <w:rPr>
          <w:rFonts w:ascii="Times New Roman" w:hAnsi="Times New Roman" w:cs="Times New Roman"/>
          <w:b/>
          <w:bCs/>
        </w:rPr>
        <w:t>Milestone6: Process Flow</w:t>
      </w:r>
    </w:p>
    <w:p w14:paraId="2C404D6E">
      <w:pPr>
        <w:rPr>
          <w:rFonts w:ascii="Times New Roman" w:hAnsi="Times New Roman" w:cs="Times New Roman"/>
          <w:b/>
          <w:bCs/>
        </w:rPr>
      </w:pPr>
      <w:r>
        <w:rPr>
          <w:rFonts w:ascii="Times New Roman" w:hAnsi="Times New Roman" w:cs="Times New Roman"/>
          <w:b/>
          <w:bCs/>
        </w:rPr>
        <w:t>Activity1: Creating Process Flow for Admission Table</w:t>
      </w:r>
    </w:p>
    <w:p w14:paraId="692B46F5">
      <w:pPr>
        <w:numPr>
          <w:ilvl w:val="0"/>
          <w:numId w:val="26"/>
        </w:numPr>
        <w:rPr>
          <w:rFonts w:ascii="Times New Roman" w:hAnsi="Times New Roman" w:cs="Times New Roman"/>
        </w:rPr>
      </w:pPr>
      <w:r>
        <w:rPr>
          <w:rFonts w:ascii="Times New Roman" w:hAnsi="Times New Roman" w:cs="Times New Roman"/>
        </w:rPr>
        <w:t>All &gt;&gt; Process Flow&gt;&gt; New.</w:t>
      </w:r>
    </w:p>
    <w:p w14:paraId="76F5EBE7">
      <w:pPr>
        <w:numPr>
          <w:ilvl w:val="0"/>
          <w:numId w:val="26"/>
        </w:numPr>
        <w:rPr>
          <w:rFonts w:ascii="Times New Roman" w:hAnsi="Times New Roman" w:cs="Times New Roman"/>
        </w:rPr>
      </w:pPr>
      <w:r>
        <w:rPr>
          <w:rFonts w:ascii="Times New Roman" w:hAnsi="Times New Roman" w:cs="Times New Roman"/>
        </w:rPr>
        <w:t>Fill the Details as given Below</w:t>
      </w:r>
    </w:p>
    <w:p w14:paraId="08591AA7">
      <w:pPr>
        <w:rPr>
          <w:rFonts w:ascii="Times New Roman" w:hAnsi="Times New Roman" w:cs="Times New Roman"/>
        </w:rPr>
      </w:pPr>
      <w:r>
        <w:rPr>
          <w:rFonts w:ascii="Times New Roman" w:hAnsi="Times New Roman" w:cs="Times New Roman"/>
        </w:rPr>
        <w:drawing>
          <wp:inline distT="0" distB="0" distL="0" distR="0">
            <wp:extent cx="5730240" cy="2286000"/>
            <wp:effectExtent l="0" t="0" r="3810" b="0"/>
            <wp:docPr id="1057" name="Picture 72"/>
            <wp:cNvGraphicFramePr/>
            <a:graphic xmlns:a="http://schemas.openxmlformats.org/drawingml/2006/main">
              <a:graphicData uri="http://schemas.openxmlformats.org/drawingml/2006/picture">
                <pic:pic xmlns:pic="http://schemas.openxmlformats.org/drawingml/2006/picture">
                  <pic:nvPicPr>
                    <pic:cNvPr id="1057" name="Picture 72"/>
                    <pic:cNvPicPr/>
                  </pic:nvPicPr>
                  <pic:blipFill>
                    <a:blip r:embed="rId37" cstate="print"/>
                    <a:srcRect/>
                    <a:stretch>
                      <a:fillRect/>
                    </a:stretch>
                  </pic:blipFill>
                  <pic:spPr>
                    <a:xfrm>
                      <a:off x="0" y="0"/>
                      <a:ext cx="5730240" cy="2286000"/>
                    </a:xfrm>
                    <a:prstGeom prst="rect">
                      <a:avLst/>
                    </a:prstGeom>
                    <a:ln>
                      <a:noFill/>
                    </a:ln>
                  </pic:spPr>
                </pic:pic>
              </a:graphicData>
            </a:graphic>
          </wp:inline>
        </w:drawing>
      </w:r>
    </w:p>
    <w:p w14:paraId="2353EB02">
      <w:pPr>
        <w:numPr>
          <w:ilvl w:val="0"/>
          <w:numId w:val="27"/>
        </w:numPr>
        <w:rPr>
          <w:rFonts w:ascii="Times New Roman" w:hAnsi="Times New Roman" w:cs="Times New Roman"/>
        </w:rPr>
      </w:pPr>
      <w:r>
        <w:rPr>
          <w:rFonts w:ascii="Times New Roman" w:hAnsi="Times New Roman" w:cs="Times New Roman"/>
        </w:rPr>
        <w:t>Right Click on toggle and click on the save .</w:t>
      </w:r>
    </w:p>
    <w:p w14:paraId="237021D6">
      <w:pPr>
        <w:numPr>
          <w:ilvl w:val="0"/>
          <w:numId w:val="27"/>
        </w:numPr>
        <w:rPr>
          <w:rFonts w:ascii="Times New Roman" w:hAnsi="Times New Roman" w:cs="Times New Roman"/>
        </w:rPr>
      </w:pPr>
      <w:r>
        <w:rPr>
          <w:rFonts w:ascii="Times New Roman" w:hAnsi="Times New Roman" w:cs="Times New Roman"/>
        </w:rPr>
        <w:t>Replace the Name and Label as below and click on Insert on stay.</w:t>
      </w:r>
      <w:r>
        <w:rPr>
          <w:rFonts w:ascii="Times New Roman" w:hAnsi="Times New Roman" w:cs="Times New Roman"/>
        </w:rPr>
        <w:drawing>
          <wp:inline distT="0" distB="0" distL="0" distR="0">
            <wp:extent cx="5257800" cy="1592580"/>
            <wp:effectExtent l="0" t="0" r="0" b="7620"/>
            <wp:docPr id="1058" name="Picture 71"/>
            <wp:cNvGraphicFramePr/>
            <a:graphic xmlns:a="http://schemas.openxmlformats.org/drawingml/2006/main">
              <a:graphicData uri="http://schemas.openxmlformats.org/drawingml/2006/picture">
                <pic:pic xmlns:pic="http://schemas.openxmlformats.org/drawingml/2006/picture">
                  <pic:nvPicPr>
                    <pic:cNvPr id="1058" name="Picture 71"/>
                    <pic:cNvPicPr/>
                  </pic:nvPicPr>
                  <pic:blipFill>
                    <a:blip r:embed="rId38" cstate="print"/>
                    <a:srcRect/>
                    <a:stretch>
                      <a:fillRect/>
                    </a:stretch>
                  </pic:blipFill>
                  <pic:spPr>
                    <a:xfrm>
                      <a:off x="0" y="0"/>
                      <a:ext cx="5257800" cy="1592580"/>
                    </a:xfrm>
                    <a:prstGeom prst="rect">
                      <a:avLst/>
                    </a:prstGeom>
                    <a:ln>
                      <a:noFill/>
                    </a:ln>
                  </pic:spPr>
                </pic:pic>
              </a:graphicData>
            </a:graphic>
          </wp:inline>
        </w:drawing>
      </w:r>
    </w:p>
    <w:p w14:paraId="4B81EBD6">
      <w:pPr>
        <w:numPr>
          <w:ilvl w:val="0"/>
          <w:numId w:val="27"/>
        </w:numPr>
        <w:rPr>
          <w:rFonts w:ascii="Times New Roman" w:hAnsi="Times New Roman" w:cs="Times New Roman"/>
        </w:rPr>
      </w:pPr>
      <w:r>
        <w:rPr>
          <w:rFonts w:ascii="Times New Roman" w:hAnsi="Times New Roman" w:cs="Times New Roman"/>
        </w:rPr>
        <w:t>Replace the Name and Label in order and click on Insert on stay.</w:t>
      </w:r>
    </w:p>
    <w:p w14:paraId="3513746A">
      <w:pPr>
        <w:rPr>
          <w:rFonts w:ascii="Times New Roman" w:hAnsi="Times New Roman" w:cs="Times New Roman"/>
        </w:rPr>
      </w:pPr>
      <w:r>
        <w:rPr>
          <w:rFonts w:ascii="Times New Roman" w:hAnsi="Times New Roman" w:cs="Times New Roman"/>
        </w:rPr>
        <w:t>Joined &gt;&gt; Rejected &gt;&gt; Rejoined &gt;&gt; Closed &gt;&gt; Cancelled.</w:t>
      </w:r>
    </w:p>
    <w:p w14:paraId="6FE43B33">
      <w:pPr>
        <w:numPr>
          <w:ilvl w:val="0"/>
          <w:numId w:val="28"/>
        </w:numPr>
        <w:rPr>
          <w:rFonts w:ascii="Times New Roman" w:hAnsi="Times New Roman" w:cs="Times New Roman"/>
        </w:rPr>
      </w:pPr>
      <w:r>
        <w:rPr>
          <w:rFonts w:ascii="Times New Roman" w:hAnsi="Times New Roman" w:cs="Times New Roman"/>
        </w:rPr>
        <w:t>Order should be New &gt;&gt; InProgress &gt;&gt; Joined &gt;&gt; Rejected &gt;&gt; Rejoined &gt;&gt; Closed &gt;&gt; Cancelled.</w:t>
      </w:r>
    </w:p>
    <w:p w14:paraId="65580230">
      <w:pPr>
        <w:shd w:val="clear" w:color="auto" w:fill="FFFFFF"/>
        <w:spacing w:before="300" w:after="150" w:line="570" w:lineRule="atLeast"/>
        <w:outlineLvl w:val="2"/>
        <w:rPr>
          <w:rFonts w:ascii="Times New Roman" w:hAnsi="Times New Roman" w:eastAsia="Times New Roman" w:cs="Times New Roman"/>
          <w:b/>
          <w:bCs/>
          <w:color w:val="2D2828"/>
          <w:kern w:val="0"/>
          <w:sz w:val="20"/>
          <w:szCs w:val="20"/>
          <w:lang w:eastAsia="en-IN"/>
          <w14:ligatures w14:val="none"/>
        </w:rPr>
      </w:pPr>
      <w:r>
        <w:rPr>
          <w:rFonts w:ascii="Times New Roman" w:hAnsi="Times New Roman" w:cs="Times New Roman"/>
          <w:b/>
          <w:bCs/>
        </w:rPr>
        <w:t xml:space="preserve">Milestone7: </w:t>
      </w:r>
      <w:r>
        <w:rPr>
          <w:rFonts w:ascii="Times New Roman" w:hAnsi="Times New Roman" w:eastAsia="Times New Roman" w:cs="Times New Roman"/>
          <w:b/>
          <w:bCs/>
          <w:color w:val="2D2828"/>
          <w:kern w:val="0"/>
          <w:sz w:val="20"/>
          <w:szCs w:val="20"/>
          <w:lang w:eastAsia="en-IN"/>
          <w14:ligatures w14:val="none"/>
        </w:rPr>
        <w:t>Client Script</w:t>
      </w:r>
    </w:p>
    <w:p w14:paraId="374FA468">
      <w:pPr>
        <w:rPr>
          <w:rFonts w:ascii="Times New Roman" w:hAnsi="Times New Roman" w:cs="Times New Roman"/>
          <w:b/>
          <w:bCs/>
        </w:rPr>
      </w:pPr>
      <w:r>
        <w:rPr>
          <w:rFonts w:ascii="Times New Roman" w:hAnsi="Times New Roman" w:cs="Times New Roman"/>
          <w:b/>
          <w:bCs/>
        </w:rPr>
        <w:t>Activity1: Creating “Auto populate” Client Scripts for Admission Table</w:t>
      </w:r>
    </w:p>
    <w:p w14:paraId="50BD5031">
      <w:pPr>
        <w:numPr>
          <w:ilvl w:val="0"/>
          <w:numId w:val="29"/>
        </w:numPr>
        <w:rPr>
          <w:rFonts w:ascii="Times New Roman" w:hAnsi="Times New Roman" w:cs="Times New Roman"/>
        </w:rPr>
      </w:pPr>
      <w:r>
        <w:rPr>
          <w:rFonts w:ascii="Times New Roman" w:hAnsi="Times New Roman" w:cs="Times New Roman"/>
        </w:rPr>
        <w:t>All &gt;&gt; Client Scripts &gt;&gt; New.</w:t>
      </w:r>
    </w:p>
    <w:p w14:paraId="44663731">
      <w:pPr>
        <w:numPr>
          <w:ilvl w:val="0"/>
          <w:numId w:val="29"/>
        </w:numPr>
        <w:rPr>
          <w:rFonts w:ascii="Times New Roman" w:hAnsi="Times New Roman" w:cs="Times New Roman"/>
        </w:rPr>
      </w:pPr>
      <w:r>
        <w:rPr>
          <w:rFonts w:ascii="Times New Roman" w:hAnsi="Times New Roman" w:cs="Times New Roman"/>
        </w:rPr>
        <w:t>Fill the Details as given.</w:t>
      </w:r>
    </w:p>
    <w:p w14:paraId="11021E63">
      <w:pPr>
        <w:rPr>
          <w:rFonts w:ascii="Times New Roman" w:hAnsi="Times New Roman" w:cs="Times New Roman"/>
        </w:rPr>
      </w:pPr>
      <w:r>
        <w:rPr>
          <w:rFonts w:ascii="Times New Roman" w:hAnsi="Times New Roman" w:cs="Times New Roman"/>
        </w:rPr>
        <w:drawing>
          <wp:inline distT="0" distB="0" distL="0" distR="0">
            <wp:extent cx="5730240" cy="2255520"/>
            <wp:effectExtent l="0" t="0" r="3810" b="0"/>
            <wp:docPr id="1059" name="Picture 74"/>
            <wp:cNvGraphicFramePr/>
            <a:graphic xmlns:a="http://schemas.openxmlformats.org/drawingml/2006/main">
              <a:graphicData uri="http://schemas.openxmlformats.org/drawingml/2006/picture">
                <pic:pic xmlns:pic="http://schemas.openxmlformats.org/drawingml/2006/picture">
                  <pic:nvPicPr>
                    <pic:cNvPr id="1059" name="Picture 74"/>
                    <pic:cNvPicPr/>
                  </pic:nvPicPr>
                  <pic:blipFill>
                    <a:blip r:embed="rId39" cstate="print"/>
                    <a:srcRect/>
                    <a:stretch>
                      <a:fillRect/>
                    </a:stretch>
                  </pic:blipFill>
                  <pic:spPr>
                    <a:xfrm>
                      <a:off x="0" y="0"/>
                      <a:ext cx="5730240" cy="2255520"/>
                    </a:xfrm>
                    <a:prstGeom prst="rect">
                      <a:avLst/>
                    </a:prstGeom>
                    <a:ln>
                      <a:noFill/>
                    </a:ln>
                  </pic:spPr>
                </pic:pic>
              </a:graphicData>
            </a:graphic>
          </wp:inline>
        </w:drawing>
      </w:r>
    </w:p>
    <w:p w14:paraId="1C151512">
      <w:pPr>
        <w:numPr>
          <w:ilvl w:val="0"/>
          <w:numId w:val="30"/>
        </w:numPr>
        <w:rPr>
          <w:rFonts w:ascii="Times New Roman" w:hAnsi="Times New Roman" w:cs="Times New Roman"/>
        </w:rPr>
      </w:pPr>
      <w:r>
        <w:rPr>
          <w:rFonts w:ascii="Times New Roman" w:hAnsi="Times New Roman" w:cs="Times New Roman"/>
        </w:rPr>
        <w:t>Write the Code as below, Enable Isolate script and Save.</w:t>
      </w:r>
    </w:p>
    <w:p w14:paraId="70CE6457">
      <w:pPr>
        <w:rPr>
          <w:rFonts w:ascii="Times New Roman" w:hAnsi="Times New Roman" w:cs="Times New Roman"/>
        </w:rPr>
      </w:pPr>
      <w:r>
        <w:rPr>
          <w:rFonts w:ascii="Times New Roman" w:hAnsi="Times New Roman" w:cs="Times New Roman"/>
        </w:rPr>
        <w:t>function onChange(control, oldValue, newValue, isLoading, isTemplate) {</w:t>
      </w:r>
    </w:p>
    <w:p w14:paraId="4C64208E">
      <w:pPr>
        <w:rPr>
          <w:rFonts w:ascii="Times New Roman" w:hAnsi="Times New Roman" w:cs="Times New Roman"/>
        </w:rPr>
      </w:pPr>
      <w:r>
        <w:rPr>
          <w:rFonts w:ascii="Times New Roman" w:hAnsi="Times New Roman" w:cs="Times New Roman"/>
        </w:rPr>
        <w:t>   if (isLoading || newValue === '') {</w:t>
      </w:r>
    </w:p>
    <w:p w14:paraId="01830A8B">
      <w:pPr>
        <w:rPr>
          <w:rFonts w:ascii="Times New Roman" w:hAnsi="Times New Roman" w:cs="Times New Roman"/>
        </w:rPr>
      </w:pPr>
      <w:r>
        <w:rPr>
          <w:rFonts w:ascii="Times New Roman" w:hAnsi="Times New Roman" w:cs="Times New Roman"/>
        </w:rPr>
        <w:t>      return;</w:t>
      </w:r>
    </w:p>
    <w:p w14:paraId="5EF4A518">
      <w:pPr>
        <w:rPr>
          <w:rFonts w:ascii="Times New Roman" w:hAnsi="Times New Roman" w:cs="Times New Roman"/>
        </w:rPr>
      </w:pPr>
      <w:r>
        <w:rPr>
          <w:rFonts w:ascii="Times New Roman" w:hAnsi="Times New Roman" w:cs="Times New Roman"/>
        </w:rPr>
        <w:t>   }</w:t>
      </w:r>
    </w:p>
    <w:p w14:paraId="1FA74774">
      <w:pPr>
        <w:rPr>
          <w:rFonts w:ascii="Times New Roman" w:hAnsi="Times New Roman" w:cs="Times New Roman"/>
        </w:rPr>
      </w:pPr>
      <w:r>
        <w:rPr>
          <w:rFonts w:ascii="Times New Roman" w:hAnsi="Times New Roman" w:cs="Times New Roman"/>
        </w:rPr>
        <w:br w:type="textWrapping"/>
      </w:r>
    </w:p>
    <w:p w14:paraId="633448C1">
      <w:pPr>
        <w:rPr>
          <w:rFonts w:ascii="Times New Roman" w:hAnsi="Times New Roman" w:cs="Times New Roman"/>
        </w:rPr>
      </w:pPr>
      <w:r>
        <w:rPr>
          <w:rFonts w:ascii="Times New Roman" w:hAnsi="Times New Roman" w:cs="Times New Roman"/>
        </w:rPr>
        <w:t>   //Type appropriate comment here, and begin script below</w:t>
      </w:r>
    </w:p>
    <w:p w14:paraId="7C6BF39D">
      <w:pPr>
        <w:rPr>
          <w:rFonts w:ascii="Times New Roman" w:hAnsi="Times New Roman" w:cs="Times New Roman"/>
        </w:rPr>
      </w:pPr>
      <w:r>
        <w:rPr>
          <w:rFonts w:ascii="Times New Roman" w:hAnsi="Times New Roman" w:cs="Times New Roman"/>
        </w:rPr>
        <w:t>   var a = g_form.getReference('u_admission_number');</w:t>
      </w:r>
    </w:p>
    <w:p w14:paraId="1BD2511A">
      <w:pPr>
        <w:rPr>
          <w:rFonts w:ascii="Times New Roman" w:hAnsi="Times New Roman" w:cs="Times New Roman"/>
        </w:rPr>
      </w:pPr>
      <w:r>
        <w:rPr>
          <w:rFonts w:ascii="Times New Roman" w:hAnsi="Times New Roman" w:cs="Times New Roman"/>
        </w:rPr>
        <w:t>   g_form.setValue('u_admin_date',a.u_admin_date);</w:t>
      </w:r>
    </w:p>
    <w:p w14:paraId="7CF887E4">
      <w:pPr>
        <w:rPr>
          <w:rFonts w:ascii="Times New Roman" w:hAnsi="Times New Roman" w:cs="Times New Roman"/>
        </w:rPr>
      </w:pPr>
      <w:r>
        <w:rPr>
          <w:rFonts w:ascii="Times New Roman" w:hAnsi="Times New Roman" w:cs="Times New Roman"/>
        </w:rPr>
        <w:t>   g_form.setValue('u_grade',a.u_grade);</w:t>
      </w:r>
    </w:p>
    <w:p w14:paraId="572CAB3E">
      <w:pPr>
        <w:rPr>
          <w:rFonts w:ascii="Times New Roman" w:hAnsi="Times New Roman" w:cs="Times New Roman"/>
        </w:rPr>
      </w:pPr>
      <w:r>
        <w:rPr>
          <w:rFonts w:ascii="Times New Roman" w:hAnsi="Times New Roman" w:cs="Times New Roman"/>
        </w:rPr>
        <w:t>   g_form.setValue('u_student_name',a.u_student_name);</w:t>
      </w:r>
    </w:p>
    <w:p w14:paraId="25D5D4E8">
      <w:pPr>
        <w:rPr>
          <w:rFonts w:ascii="Times New Roman" w:hAnsi="Times New Roman" w:cs="Times New Roman"/>
        </w:rPr>
      </w:pPr>
      <w:r>
        <w:rPr>
          <w:rFonts w:ascii="Times New Roman" w:hAnsi="Times New Roman" w:cs="Times New Roman"/>
        </w:rPr>
        <w:t>   g_form.setValue('u_father_name',a.u_father_name);</w:t>
      </w:r>
    </w:p>
    <w:p w14:paraId="75445156">
      <w:pPr>
        <w:rPr>
          <w:rFonts w:ascii="Times New Roman" w:hAnsi="Times New Roman" w:cs="Times New Roman"/>
        </w:rPr>
      </w:pPr>
      <w:r>
        <w:rPr>
          <w:rFonts w:ascii="Times New Roman" w:hAnsi="Times New Roman" w:cs="Times New Roman"/>
        </w:rPr>
        <w:t>   g_form.setValue('u_mother_name',a.u_mother_name);</w:t>
      </w:r>
    </w:p>
    <w:p w14:paraId="493716D4">
      <w:pPr>
        <w:rPr>
          <w:rFonts w:ascii="Times New Roman" w:hAnsi="Times New Roman" w:cs="Times New Roman"/>
        </w:rPr>
      </w:pPr>
      <w:r>
        <w:rPr>
          <w:rFonts w:ascii="Times New Roman" w:hAnsi="Times New Roman" w:cs="Times New Roman"/>
        </w:rPr>
        <w:t>   g_form.setValue('u_father_cell',a.u_father_cell);</w:t>
      </w:r>
    </w:p>
    <w:p w14:paraId="678B20CB">
      <w:pPr>
        <w:rPr>
          <w:rFonts w:ascii="Times New Roman" w:hAnsi="Times New Roman" w:cs="Times New Roman"/>
        </w:rPr>
      </w:pPr>
      <w:r>
        <w:rPr>
          <w:rFonts w:ascii="Times New Roman" w:hAnsi="Times New Roman" w:cs="Times New Roman"/>
        </w:rPr>
        <w:t>   g_form.setValue('u_mother_cell',a.u_mother_cell);</w:t>
      </w:r>
    </w:p>
    <w:p w14:paraId="2DB9616C">
      <w:pPr>
        <w:rPr>
          <w:rFonts w:ascii="Times New Roman" w:hAnsi="Times New Roman" w:cs="Times New Roman"/>
        </w:rPr>
      </w:pPr>
      <w:r>
        <w:rPr>
          <w:rFonts w:ascii="Times New Roman" w:hAnsi="Times New Roman" w:cs="Times New Roman"/>
        </w:rPr>
        <w:br w:type="textWrapping"/>
      </w:r>
      <w:r>
        <w:rPr>
          <w:rFonts w:ascii="Times New Roman" w:hAnsi="Times New Roman" w:cs="Times New Roman"/>
        </w:rPr>
        <w:br w:type="textWrapping"/>
      </w:r>
    </w:p>
    <w:p w14:paraId="78B44819">
      <w:pPr>
        <w:rPr>
          <w:rFonts w:ascii="Times New Roman" w:hAnsi="Times New Roman" w:cs="Times New Roman"/>
        </w:rPr>
      </w:pPr>
      <w:r>
        <w:rPr>
          <w:rFonts w:ascii="Times New Roman" w:hAnsi="Times New Roman" w:cs="Times New Roman"/>
        </w:rPr>
        <w:t>   g_form.setDisabled('u_admin_date',a.u_admin_date);</w:t>
      </w:r>
    </w:p>
    <w:p w14:paraId="3FD035A3">
      <w:pPr>
        <w:rPr>
          <w:rFonts w:ascii="Times New Roman" w:hAnsi="Times New Roman" w:cs="Times New Roman"/>
        </w:rPr>
      </w:pPr>
      <w:r>
        <w:rPr>
          <w:rFonts w:ascii="Times New Roman" w:hAnsi="Times New Roman" w:cs="Times New Roman"/>
        </w:rPr>
        <w:t>   g_form.setDisabled('u_grade',a.u_grade);</w:t>
      </w:r>
    </w:p>
    <w:p w14:paraId="5C92781E">
      <w:pPr>
        <w:rPr>
          <w:rFonts w:ascii="Times New Roman" w:hAnsi="Times New Roman" w:cs="Times New Roman"/>
        </w:rPr>
      </w:pPr>
      <w:r>
        <w:rPr>
          <w:rFonts w:ascii="Times New Roman" w:hAnsi="Times New Roman" w:cs="Times New Roman"/>
        </w:rPr>
        <w:t>   g_form.setDisabled('u_student_name',a.u_student_name);</w:t>
      </w:r>
    </w:p>
    <w:p w14:paraId="6BD5D987">
      <w:pPr>
        <w:rPr>
          <w:rFonts w:ascii="Times New Roman" w:hAnsi="Times New Roman" w:cs="Times New Roman"/>
        </w:rPr>
      </w:pPr>
      <w:r>
        <w:rPr>
          <w:rFonts w:ascii="Times New Roman" w:hAnsi="Times New Roman" w:cs="Times New Roman"/>
        </w:rPr>
        <w:t>   g_form.setDisabled('u_father_name',a.u_father_name);</w:t>
      </w:r>
    </w:p>
    <w:p w14:paraId="5057D806">
      <w:pPr>
        <w:rPr>
          <w:rFonts w:ascii="Times New Roman" w:hAnsi="Times New Roman" w:cs="Times New Roman"/>
        </w:rPr>
      </w:pPr>
      <w:r>
        <w:rPr>
          <w:rFonts w:ascii="Times New Roman" w:hAnsi="Times New Roman" w:cs="Times New Roman"/>
        </w:rPr>
        <w:t>   g_form.setDisabled('u_mother_name',a.u_mother_name);</w:t>
      </w:r>
    </w:p>
    <w:p w14:paraId="0F706C33">
      <w:pPr>
        <w:rPr>
          <w:rFonts w:ascii="Times New Roman" w:hAnsi="Times New Roman" w:cs="Times New Roman"/>
        </w:rPr>
      </w:pPr>
      <w:r>
        <w:rPr>
          <w:rFonts w:ascii="Times New Roman" w:hAnsi="Times New Roman" w:cs="Times New Roman"/>
        </w:rPr>
        <w:t>   g_form.setDisabled('u_father_cell',a.u_father_cell);</w:t>
      </w:r>
    </w:p>
    <w:p w14:paraId="690370F7">
      <w:pPr>
        <w:rPr>
          <w:rFonts w:ascii="Times New Roman" w:hAnsi="Times New Roman" w:cs="Times New Roman"/>
        </w:rPr>
      </w:pPr>
      <w:r>
        <w:rPr>
          <w:rFonts w:ascii="Times New Roman" w:hAnsi="Times New Roman" w:cs="Times New Roman"/>
        </w:rPr>
        <w:t>   g_form.setDisabled('u_mother_cell',a.u_mother_cell);</w:t>
      </w:r>
    </w:p>
    <w:p w14:paraId="274B5D29">
      <w:pPr>
        <w:rPr>
          <w:rFonts w:ascii="Times New Roman" w:hAnsi="Times New Roman" w:cs="Times New Roman"/>
        </w:rPr>
      </w:pPr>
      <w:r>
        <w:rPr>
          <w:rFonts w:ascii="Times New Roman" w:hAnsi="Times New Roman" w:cs="Times New Roman"/>
        </w:rPr>
        <w:t>}</w:t>
      </w:r>
    </w:p>
    <w:p w14:paraId="1353DDEF">
      <w:pPr>
        <w:rPr>
          <w:rFonts w:ascii="Times New Roman" w:hAnsi="Times New Roman" w:cs="Times New Roman"/>
        </w:rPr>
      </w:pPr>
      <w:r>
        <w:rPr>
          <w:rFonts w:ascii="Times New Roman" w:hAnsi="Times New Roman" w:cs="Times New Roman"/>
        </w:rPr>
        <w:br w:type="textWrapping"/>
      </w:r>
    </w:p>
    <w:p w14:paraId="64578A2E">
      <w:pPr>
        <w:rPr>
          <w:rFonts w:ascii="Times New Roman" w:hAnsi="Times New Roman" w:cs="Times New Roman"/>
        </w:rPr>
      </w:pPr>
      <w:r>
        <w:rPr>
          <w:rFonts w:ascii="Times New Roman" w:hAnsi="Times New Roman" w:cs="Times New Roman"/>
          <w:b/>
          <w:bCs/>
        </w:rPr>
        <w:t>Note</w:t>
      </w:r>
      <w:r>
        <w:rPr>
          <w:rFonts w:ascii="Times New Roman" w:hAnsi="Times New Roman" w:cs="Times New Roman"/>
        </w:rPr>
        <w:t>: Make sure the Field names should be the same as you created .</w:t>
      </w:r>
    </w:p>
    <w:p w14:paraId="60CD1CAF">
      <w:pPr>
        <w:rPr>
          <w:rFonts w:ascii="Times New Roman" w:hAnsi="Times New Roman" w:cs="Times New Roman"/>
          <w:b/>
          <w:bCs/>
        </w:rPr>
      </w:pPr>
      <w:r>
        <w:rPr>
          <w:rFonts w:ascii="Times New Roman" w:hAnsi="Times New Roman" w:cs="Times New Roman"/>
          <w:b/>
          <w:bCs/>
        </w:rPr>
        <w:t>Activity2: Creating “Pincode Update” Client Scripts for Admission Table</w:t>
      </w:r>
    </w:p>
    <w:p w14:paraId="108693F0">
      <w:pPr>
        <w:numPr>
          <w:ilvl w:val="0"/>
          <w:numId w:val="31"/>
        </w:numPr>
        <w:rPr>
          <w:rFonts w:ascii="Times New Roman" w:hAnsi="Times New Roman" w:cs="Times New Roman"/>
        </w:rPr>
      </w:pPr>
      <w:r>
        <w:rPr>
          <w:rFonts w:ascii="Times New Roman" w:hAnsi="Times New Roman" w:cs="Times New Roman"/>
        </w:rPr>
        <w:t>Fill the Details as given.</w:t>
      </w:r>
    </w:p>
    <w:p w14:paraId="33F3D424">
      <w:pPr>
        <w:rPr>
          <w:rFonts w:ascii="Times New Roman" w:hAnsi="Times New Roman" w:cs="Times New Roman"/>
        </w:rPr>
      </w:pPr>
      <w:r>
        <w:rPr>
          <w:rFonts w:ascii="Times New Roman" w:hAnsi="Times New Roman" w:cs="Times New Roman"/>
        </w:rPr>
        <w:drawing>
          <wp:inline distT="0" distB="0" distL="0" distR="0">
            <wp:extent cx="5730240" cy="2247900"/>
            <wp:effectExtent l="0" t="0" r="3810" b="0"/>
            <wp:docPr id="1060" name="Picture 76"/>
            <wp:cNvGraphicFramePr/>
            <a:graphic xmlns:a="http://schemas.openxmlformats.org/drawingml/2006/main">
              <a:graphicData uri="http://schemas.openxmlformats.org/drawingml/2006/picture">
                <pic:pic xmlns:pic="http://schemas.openxmlformats.org/drawingml/2006/picture">
                  <pic:nvPicPr>
                    <pic:cNvPr id="1060" name="Picture 76"/>
                    <pic:cNvPicPr/>
                  </pic:nvPicPr>
                  <pic:blipFill>
                    <a:blip r:embed="rId40" cstate="print"/>
                    <a:srcRect/>
                    <a:stretch>
                      <a:fillRect/>
                    </a:stretch>
                  </pic:blipFill>
                  <pic:spPr>
                    <a:xfrm>
                      <a:off x="0" y="0"/>
                      <a:ext cx="5730240" cy="2247900"/>
                    </a:xfrm>
                    <a:prstGeom prst="rect">
                      <a:avLst/>
                    </a:prstGeom>
                    <a:ln>
                      <a:noFill/>
                    </a:ln>
                  </pic:spPr>
                </pic:pic>
              </a:graphicData>
            </a:graphic>
          </wp:inline>
        </w:drawing>
      </w:r>
    </w:p>
    <w:p w14:paraId="7FF15E7D">
      <w:pPr>
        <w:numPr>
          <w:ilvl w:val="0"/>
          <w:numId w:val="32"/>
        </w:numPr>
        <w:rPr>
          <w:rFonts w:ascii="Times New Roman" w:hAnsi="Times New Roman" w:cs="Times New Roman"/>
        </w:rPr>
      </w:pPr>
      <w:r>
        <w:rPr>
          <w:rFonts w:ascii="Times New Roman" w:hAnsi="Times New Roman" w:cs="Times New Roman"/>
        </w:rPr>
        <w:t>Write the Code as below, Enable Isolate script and Save.</w:t>
      </w:r>
    </w:p>
    <w:p w14:paraId="62215916">
      <w:pPr>
        <w:rPr>
          <w:rFonts w:ascii="Times New Roman" w:hAnsi="Times New Roman" w:cs="Times New Roman"/>
        </w:rPr>
      </w:pPr>
      <w:r>
        <w:rPr>
          <w:rFonts w:ascii="Times New Roman" w:hAnsi="Times New Roman" w:cs="Times New Roman"/>
        </w:rPr>
        <w:t>function onChange(control, oldValue, newValue, isLoading, isTemplate) {</w:t>
      </w:r>
    </w:p>
    <w:p w14:paraId="39B8FD46">
      <w:pPr>
        <w:rPr>
          <w:rFonts w:ascii="Times New Roman" w:hAnsi="Times New Roman" w:cs="Times New Roman"/>
        </w:rPr>
      </w:pPr>
      <w:r>
        <w:rPr>
          <w:rFonts w:ascii="Times New Roman" w:hAnsi="Times New Roman" w:cs="Times New Roman"/>
        </w:rPr>
        <w:t>   if (isLoading || newValue === '') {</w:t>
      </w:r>
    </w:p>
    <w:p w14:paraId="349971C5">
      <w:pPr>
        <w:rPr>
          <w:rFonts w:ascii="Times New Roman" w:hAnsi="Times New Roman" w:cs="Times New Roman"/>
        </w:rPr>
      </w:pPr>
      <w:r>
        <w:rPr>
          <w:rFonts w:ascii="Times New Roman" w:hAnsi="Times New Roman" w:cs="Times New Roman"/>
        </w:rPr>
        <w:t>      return;</w:t>
      </w:r>
    </w:p>
    <w:p w14:paraId="36E76E46">
      <w:pPr>
        <w:rPr>
          <w:rFonts w:ascii="Times New Roman" w:hAnsi="Times New Roman" w:cs="Times New Roman"/>
        </w:rPr>
      </w:pPr>
      <w:r>
        <w:rPr>
          <w:rFonts w:ascii="Times New Roman" w:hAnsi="Times New Roman" w:cs="Times New Roman"/>
        </w:rPr>
        <w:t>   }</w:t>
      </w:r>
    </w:p>
    <w:p w14:paraId="6E98F935">
      <w:pPr>
        <w:rPr>
          <w:rFonts w:ascii="Times New Roman" w:hAnsi="Times New Roman" w:cs="Times New Roman"/>
        </w:rPr>
      </w:pPr>
      <w:r>
        <w:rPr>
          <w:rFonts w:ascii="Times New Roman" w:hAnsi="Times New Roman" w:cs="Times New Roman"/>
        </w:rPr>
        <w:t>    var a = g_form.getValue('u_pincode');</w:t>
      </w:r>
    </w:p>
    <w:p w14:paraId="240BB1BB">
      <w:pPr>
        <w:rPr>
          <w:rFonts w:ascii="Times New Roman" w:hAnsi="Times New Roman" w:cs="Times New Roman"/>
        </w:rPr>
      </w:pPr>
      <w:r>
        <w:rPr>
          <w:rFonts w:ascii="Times New Roman" w:hAnsi="Times New Roman" w:cs="Times New Roman"/>
        </w:rPr>
        <w:t>if(a == '509358')</w:t>
      </w:r>
    </w:p>
    <w:p w14:paraId="276869F3">
      <w:pPr>
        <w:rPr>
          <w:rFonts w:ascii="Times New Roman" w:hAnsi="Times New Roman" w:cs="Times New Roman"/>
        </w:rPr>
      </w:pPr>
      <w:r>
        <w:rPr>
          <w:rFonts w:ascii="Times New Roman" w:hAnsi="Times New Roman" w:cs="Times New Roman"/>
        </w:rPr>
        <w:t>{</w:t>
      </w:r>
    </w:p>
    <w:p w14:paraId="55ADF856">
      <w:pPr>
        <w:rPr>
          <w:rFonts w:ascii="Times New Roman" w:hAnsi="Times New Roman" w:cs="Times New Roman"/>
        </w:rPr>
      </w:pPr>
      <w:r>
        <w:rPr>
          <w:rFonts w:ascii="Times New Roman" w:hAnsi="Times New Roman" w:cs="Times New Roman"/>
        </w:rPr>
        <w:t>g_form.setValue('u_mandal', 'kadthal');</w:t>
      </w:r>
    </w:p>
    <w:p w14:paraId="2E624FCF">
      <w:pPr>
        <w:rPr>
          <w:rFonts w:ascii="Times New Roman" w:hAnsi="Times New Roman" w:cs="Times New Roman"/>
        </w:rPr>
      </w:pPr>
      <w:r>
        <w:rPr>
          <w:rFonts w:ascii="Times New Roman" w:hAnsi="Times New Roman" w:cs="Times New Roman"/>
        </w:rPr>
        <w:t>g_form.setValue('u_city', 'kadthal');</w:t>
      </w:r>
    </w:p>
    <w:p w14:paraId="3530A244">
      <w:pPr>
        <w:rPr>
          <w:rFonts w:ascii="Times New Roman" w:hAnsi="Times New Roman" w:cs="Times New Roman"/>
        </w:rPr>
      </w:pPr>
      <w:r>
        <w:rPr>
          <w:rFonts w:ascii="Times New Roman" w:hAnsi="Times New Roman" w:cs="Times New Roman"/>
        </w:rPr>
        <w:t>g_form.setValue('u_district', 'RangaReddy');</w:t>
      </w:r>
    </w:p>
    <w:p w14:paraId="7537B278">
      <w:pPr>
        <w:rPr>
          <w:rFonts w:ascii="Times New Roman" w:hAnsi="Times New Roman" w:cs="Times New Roman"/>
        </w:rPr>
      </w:pPr>
      <w:r>
        <w:rPr>
          <w:rFonts w:ascii="Times New Roman" w:hAnsi="Times New Roman" w:cs="Times New Roman"/>
        </w:rPr>
        <w:br w:type="textWrapping"/>
      </w:r>
    </w:p>
    <w:p w14:paraId="0A1D2759">
      <w:pPr>
        <w:rPr>
          <w:rFonts w:ascii="Times New Roman" w:hAnsi="Times New Roman" w:cs="Times New Roman"/>
        </w:rPr>
      </w:pPr>
      <w:r>
        <w:rPr>
          <w:rFonts w:ascii="Times New Roman" w:hAnsi="Times New Roman" w:cs="Times New Roman"/>
        </w:rPr>
        <w:t>}</w:t>
      </w:r>
    </w:p>
    <w:p w14:paraId="7FD3E43A">
      <w:pPr>
        <w:rPr>
          <w:rFonts w:ascii="Times New Roman" w:hAnsi="Times New Roman" w:cs="Times New Roman"/>
        </w:rPr>
      </w:pPr>
      <w:r>
        <w:rPr>
          <w:rFonts w:ascii="Times New Roman" w:hAnsi="Times New Roman" w:cs="Times New Roman"/>
        </w:rPr>
        <w:t>else if(a == '500081')</w:t>
      </w:r>
    </w:p>
    <w:p w14:paraId="1EA2221E">
      <w:pPr>
        <w:rPr>
          <w:rFonts w:ascii="Times New Roman" w:hAnsi="Times New Roman" w:cs="Times New Roman"/>
        </w:rPr>
      </w:pPr>
      <w:r>
        <w:rPr>
          <w:rFonts w:ascii="Times New Roman" w:hAnsi="Times New Roman" w:cs="Times New Roman"/>
        </w:rPr>
        <w:t>{</w:t>
      </w:r>
    </w:p>
    <w:p w14:paraId="2CC9388C">
      <w:pPr>
        <w:rPr>
          <w:rFonts w:ascii="Times New Roman" w:hAnsi="Times New Roman" w:cs="Times New Roman"/>
        </w:rPr>
      </w:pPr>
      <w:r>
        <w:rPr>
          <w:rFonts w:ascii="Times New Roman" w:hAnsi="Times New Roman" w:cs="Times New Roman"/>
        </w:rPr>
        <w:t>g_form.setValue('u_mandal', 'karmanghat');</w:t>
      </w:r>
    </w:p>
    <w:p w14:paraId="69A5395F">
      <w:pPr>
        <w:rPr>
          <w:rFonts w:ascii="Times New Roman" w:hAnsi="Times New Roman" w:cs="Times New Roman"/>
        </w:rPr>
      </w:pPr>
      <w:r>
        <w:rPr>
          <w:rFonts w:ascii="Times New Roman" w:hAnsi="Times New Roman" w:cs="Times New Roman"/>
        </w:rPr>
        <w:t>g_form.setValue('u_city', 'karmanghat');</w:t>
      </w:r>
    </w:p>
    <w:p w14:paraId="42CF0918">
      <w:pPr>
        <w:rPr>
          <w:rFonts w:ascii="Times New Roman" w:hAnsi="Times New Roman" w:cs="Times New Roman"/>
        </w:rPr>
      </w:pPr>
      <w:r>
        <w:rPr>
          <w:rFonts w:ascii="Times New Roman" w:hAnsi="Times New Roman" w:cs="Times New Roman"/>
        </w:rPr>
        <w:t>g_form.setValue('u_district', 'RangaReddy');</w:t>
      </w:r>
    </w:p>
    <w:p w14:paraId="797F99CA">
      <w:pPr>
        <w:rPr>
          <w:rFonts w:ascii="Times New Roman" w:hAnsi="Times New Roman" w:cs="Times New Roman"/>
        </w:rPr>
      </w:pPr>
      <w:r>
        <w:rPr>
          <w:rFonts w:ascii="Times New Roman" w:hAnsi="Times New Roman" w:cs="Times New Roman"/>
        </w:rPr>
        <w:br w:type="textWrapping"/>
      </w:r>
    </w:p>
    <w:p w14:paraId="5F71EFA8">
      <w:pPr>
        <w:rPr>
          <w:rFonts w:ascii="Times New Roman" w:hAnsi="Times New Roman" w:cs="Times New Roman"/>
        </w:rPr>
      </w:pPr>
      <w:r>
        <w:rPr>
          <w:rFonts w:ascii="Times New Roman" w:hAnsi="Times New Roman" w:cs="Times New Roman"/>
        </w:rPr>
        <w:t>}</w:t>
      </w:r>
    </w:p>
    <w:p w14:paraId="42EE69EB">
      <w:pPr>
        <w:rPr>
          <w:rFonts w:ascii="Times New Roman" w:hAnsi="Times New Roman" w:cs="Times New Roman"/>
        </w:rPr>
      </w:pPr>
      <w:r>
        <w:rPr>
          <w:rFonts w:ascii="Times New Roman" w:hAnsi="Times New Roman" w:cs="Times New Roman"/>
        </w:rPr>
        <w:t>else if(a == '500079')</w:t>
      </w:r>
    </w:p>
    <w:p w14:paraId="6594CE77">
      <w:pPr>
        <w:rPr>
          <w:rFonts w:ascii="Times New Roman" w:hAnsi="Times New Roman" w:cs="Times New Roman"/>
        </w:rPr>
      </w:pPr>
      <w:r>
        <w:rPr>
          <w:rFonts w:ascii="Times New Roman" w:hAnsi="Times New Roman" w:cs="Times New Roman"/>
        </w:rPr>
        <w:t>{</w:t>
      </w:r>
    </w:p>
    <w:p w14:paraId="4538453D">
      <w:pPr>
        <w:rPr>
          <w:rFonts w:ascii="Times New Roman" w:hAnsi="Times New Roman" w:cs="Times New Roman"/>
        </w:rPr>
      </w:pPr>
      <w:r>
        <w:rPr>
          <w:rFonts w:ascii="Times New Roman" w:hAnsi="Times New Roman" w:cs="Times New Roman"/>
        </w:rPr>
        <w:t>g_form.setValue('u_mandal', 'Abids');</w:t>
      </w:r>
    </w:p>
    <w:p w14:paraId="30A98AD8">
      <w:pPr>
        <w:rPr>
          <w:rFonts w:ascii="Times New Roman" w:hAnsi="Times New Roman" w:cs="Times New Roman"/>
        </w:rPr>
      </w:pPr>
      <w:r>
        <w:rPr>
          <w:rFonts w:ascii="Times New Roman" w:hAnsi="Times New Roman" w:cs="Times New Roman"/>
        </w:rPr>
        <w:t>g_form.setValue('u_city', 'AsifNagar');</w:t>
      </w:r>
    </w:p>
    <w:p w14:paraId="7C8955C9">
      <w:pPr>
        <w:rPr>
          <w:rFonts w:ascii="Times New Roman" w:hAnsi="Times New Roman" w:cs="Times New Roman"/>
        </w:rPr>
      </w:pPr>
      <w:r>
        <w:rPr>
          <w:rFonts w:ascii="Times New Roman" w:hAnsi="Times New Roman" w:cs="Times New Roman"/>
        </w:rPr>
        <w:t>g_form.setValue('u_district', 'Hyderabad');</w:t>
      </w:r>
    </w:p>
    <w:p w14:paraId="422CC3EE">
      <w:pPr>
        <w:rPr>
          <w:rFonts w:ascii="Times New Roman" w:hAnsi="Times New Roman" w:cs="Times New Roman"/>
        </w:rPr>
      </w:pPr>
      <w:r>
        <w:rPr>
          <w:rFonts w:ascii="Times New Roman" w:hAnsi="Times New Roman" w:cs="Times New Roman"/>
        </w:rPr>
        <w:t>}</w:t>
      </w:r>
    </w:p>
    <w:p w14:paraId="09F3EFA6">
      <w:pPr>
        <w:rPr>
          <w:rFonts w:ascii="Times New Roman" w:hAnsi="Times New Roman" w:cs="Times New Roman"/>
        </w:rPr>
      </w:pPr>
      <w:r>
        <w:rPr>
          <w:rFonts w:ascii="Times New Roman" w:hAnsi="Times New Roman" w:cs="Times New Roman"/>
        </w:rPr>
        <w:br w:type="textWrapping"/>
      </w:r>
    </w:p>
    <w:p w14:paraId="1B298FA7">
      <w:pPr>
        <w:rPr>
          <w:rFonts w:ascii="Times New Roman" w:hAnsi="Times New Roman" w:cs="Times New Roman"/>
        </w:rPr>
      </w:pPr>
      <w:r>
        <w:rPr>
          <w:rFonts w:ascii="Times New Roman" w:hAnsi="Times New Roman" w:cs="Times New Roman"/>
        </w:rPr>
        <w:t>   //Type appropriate comment here, and begin script below</w:t>
      </w:r>
    </w:p>
    <w:p w14:paraId="4E28B44E">
      <w:pPr>
        <w:rPr>
          <w:rFonts w:ascii="Times New Roman" w:hAnsi="Times New Roman" w:cs="Times New Roman"/>
        </w:rPr>
      </w:pPr>
      <w:r>
        <w:rPr>
          <w:rFonts w:ascii="Times New Roman" w:hAnsi="Times New Roman" w:cs="Times New Roman"/>
        </w:rPr>
        <w:t>   </w:t>
      </w:r>
    </w:p>
    <w:p w14:paraId="32785B43">
      <w:pPr>
        <w:rPr>
          <w:rFonts w:ascii="Times New Roman" w:hAnsi="Times New Roman" w:cs="Times New Roman"/>
        </w:rPr>
      </w:pPr>
      <w:r>
        <w:rPr>
          <w:rFonts w:ascii="Times New Roman" w:hAnsi="Times New Roman" w:cs="Times New Roman"/>
        </w:rPr>
        <w:t>}</w:t>
      </w:r>
    </w:p>
    <w:p w14:paraId="6504B238">
      <w:pPr>
        <w:rPr>
          <w:rFonts w:ascii="Times New Roman" w:hAnsi="Times New Roman" w:cs="Times New Roman"/>
          <w:b/>
          <w:bCs/>
        </w:rPr>
      </w:pPr>
      <w:r>
        <w:rPr>
          <w:rFonts w:ascii="Times New Roman" w:hAnsi="Times New Roman" w:cs="Times New Roman"/>
          <w:b/>
          <w:bCs/>
        </w:rPr>
        <w:t>Activity3: Creating “Disable Fields” Client Scripts for Student progress Table</w:t>
      </w:r>
    </w:p>
    <w:p w14:paraId="247B1340">
      <w:pPr>
        <w:rPr>
          <w:rFonts w:ascii="Times New Roman" w:hAnsi="Times New Roman" w:cs="Times New Roman"/>
          <w:b/>
          <w:bCs/>
        </w:rPr>
      </w:pPr>
    </w:p>
    <w:p w14:paraId="4BA8C8A6">
      <w:pPr>
        <w:numPr>
          <w:ilvl w:val="0"/>
          <w:numId w:val="33"/>
        </w:numPr>
        <w:rPr>
          <w:rFonts w:ascii="Times New Roman" w:hAnsi="Times New Roman" w:cs="Times New Roman"/>
        </w:rPr>
      </w:pPr>
      <w:r>
        <w:rPr>
          <w:rFonts w:ascii="Times New Roman" w:hAnsi="Times New Roman" w:cs="Times New Roman"/>
        </w:rPr>
        <w:t>Fill the Details as given.</w:t>
      </w:r>
    </w:p>
    <w:p w14:paraId="5EB359C6">
      <w:pPr>
        <w:rPr>
          <w:rFonts w:ascii="Times New Roman" w:hAnsi="Times New Roman" w:cs="Times New Roman"/>
        </w:rPr>
      </w:pPr>
      <w:r>
        <w:rPr>
          <w:rFonts w:ascii="Times New Roman" w:hAnsi="Times New Roman" w:cs="Times New Roman"/>
        </w:rPr>
        <w:drawing>
          <wp:inline distT="0" distB="0" distL="0" distR="0">
            <wp:extent cx="5731510" cy="2099310"/>
            <wp:effectExtent l="0" t="0" r="2540" b="0"/>
            <wp:docPr id="1061" name="Picture 78"/>
            <wp:cNvGraphicFramePr/>
            <a:graphic xmlns:a="http://schemas.openxmlformats.org/drawingml/2006/main">
              <a:graphicData uri="http://schemas.openxmlformats.org/drawingml/2006/picture">
                <pic:pic xmlns:pic="http://schemas.openxmlformats.org/drawingml/2006/picture">
                  <pic:nvPicPr>
                    <pic:cNvPr id="1061" name="Picture 78"/>
                    <pic:cNvPicPr/>
                  </pic:nvPicPr>
                  <pic:blipFill>
                    <a:blip r:embed="rId41" cstate="print"/>
                    <a:srcRect/>
                    <a:stretch>
                      <a:fillRect/>
                    </a:stretch>
                  </pic:blipFill>
                  <pic:spPr>
                    <a:xfrm>
                      <a:off x="0" y="0"/>
                      <a:ext cx="5731510" cy="2099310"/>
                    </a:xfrm>
                    <a:prstGeom prst="rect">
                      <a:avLst/>
                    </a:prstGeom>
                    <a:ln>
                      <a:noFill/>
                    </a:ln>
                  </pic:spPr>
                </pic:pic>
              </a:graphicData>
            </a:graphic>
          </wp:inline>
        </w:drawing>
      </w:r>
    </w:p>
    <w:p w14:paraId="0EC82EA1">
      <w:pPr>
        <w:numPr>
          <w:ilvl w:val="0"/>
          <w:numId w:val="34"/>
        </w:numPr>
        <w:rPr>
          <w:rFonts w:ascii="Times New Roman" w:hAnsi="Times New Roman" w:cs="Times New Roman"/>
        </w:rPr>
      </w:pPr>
      <w:r>
        <w:rPr>
          <w:rFonts w:ascii="Times New Roman" w:hAnsi="Times New Roman" w:cs="Times New Roman"/>
        </w:rPr>
        <w:t>Write the Code as below, Enable Isolate script and Save.</w:t>
      </w:r>
    </w:p>
    <w:p w14:paraId="1A775D56">
      <w:pPr>
        <w:rPr>
          <w:rFonts w:ascii="Times New Roman" w:hAnsi="Times New Roman" w:cs="Times New Roman"/>
        </w:rPr>
      </w:pPr>
      <w:r>
        <w:rPr>
          <w:rFonts w:ascii="Times New Roman" w:hAnsi="Times New Roman" w:cs="Times New Roman"/>
        </w:rPr>
        <w:t>function onLoad() {</w:t>
      </w:r>
    </w:p>
    <w:p w14:paraId="73F10BA1">
      <w:pPr>
        <w:rPr>
          <w:rFonts w:ascii="Times New Roman" w:hAnsi="Times New Roman" w:cs="Times New Roman"/>
        </w:rPr>
      </w:pPr>
      <w:r>
        <w:rPr>
          <w:rFonts w:ascii="Times New Roman" w:hAnsi="Times New Roman" w:cs="Times New Roman"/>
        </w:rPr>
        <w:t>   //Type appropriate comment here, and begin script below</w:t>
      </w:r>
    </w:p>
    <w:p w14:paraId="2EA1501D">
      <w:pPr>
        <w:rPr>
          <w:rFonts w:ascii="Times New Roman" w:hAnsi="Times New Roman" w:cs="Times New Roman"/>
        </w:rPr>
      </w:pPr>
      <w:r>
        <w:rPr>
          <w:rFonts w:ascii="Times New Roman" w:hAnsi="Times New Roman" w:cs="Times New Roman"/>
        </w:rPr>
        <w:t>   g_form.setDisabled('u_total',true);</w:t>
      </w:r>
    </w:p>
    <w:p w14:paraId="55B1A2AA">
      <w:pPr>
        <w:rPr>
          <w:rFonts w:ascii="Times New Roman" w:hAnsi="Times New Roman" w:cs="Times New Roman"/>
        </w:rPr>
      </w:pPr>
      <w:r>
        <w:rPr>
          <w:rFonts w:ascii="Times New Roman" w:hAnsi="Times New Roman" w:cs="Times New Roman"/>
        </w:rPr>
        <w:t>   g_form.setDisabled('u_percentage',true);</w:t>
      </w:r>
    </w:p>
    <w:p w14:paraId="7EFB617C">
      <w:pPr>
        <w:rPr>
          <w:rFonts w:ascii="Times New Roman" w:hAnsi="Times New Roman" w:cs="Times New Roman"/>
        </w:rPr>
      </w:pPr>
      <w:r>
        <w:rPr>
          <w:rFonts w:ascii="Times New Roman" w:hAnsi="Times New Roman" w:cs="Times New Roman"/>
        </w:rPr>
        <w:t>   g_form.setDisabled('u_result',true);</w:t>
      </w:r>
    </w:p>
    <w:p w14:paraId="088F3939">
      <w:pPr>
        <w:rPr>
          <w:rFonts w:ascii="Times New Roman" w:hAnsi="Times New Roman" w:cs="Times New Roman"/>
        </w:rPr>
      </w:pPr>
      <w:r>
        <w:rPr>
          <w:rFonts w:ascii="Times New Roman" w:hAnsi="Times New Roman" w:cs="Times New Roman"/>
        </w:rPr>
        <w:t>}</w:t>
      </w:r>
    </w:p>
    <w:p w14:paraId="085EE2C5">
      <w:pPr>
        <w:rPr>
          <w:rFonts w:ascii="Times New Roman" w:hAnsi="Times New Roman" w:cs="Times New Roman"/>
          <w:b/>
          <w:bCs/>
        </w:rPr>
      </w:pPr>
      <w:r>
        <w:rPr>
          <w:rFonts w:ascii="Times New Roman" w:hAnsi="Times New Roman" w:cs="Times New Roman"/>
          <w:b/>
          <w:bCs/>
        </w:rPr>
        <w:t>Activity4: Creating “Total Update” Client Scripts for Student progress Table</w:t>
      </w:r>
    </w:p>
    <w:p w14:paraId="2F13BC0A">
      <w:pPr>
        <w:numPr>
          <w:ilvl w:val="0"/>
          <w:numId w:val="35"/>
        </w:numPr>
        <w:rPr>
          <w:rFonts w:ascii="Times New Roman" w:hAnsi="Times New Roman" w:cs="Times New Roman"/>
        </w:rPr>
      </w:pPr>
      <w:r>
        <w:rPr>
          <w:rFonts w:ascii="Times New Roman" w:hAnsi="Times New Roman" w:cs="Times New Roman"/>
        </w:rPr>
        <w:t>Fill the Details as given.</w:t>
      </w:r>
    </w:p>
    <w:p w14:paraId="56299FD2">
      <w:pPr>
        <w:rPr>
          <w:rFonts w:ascii="Times New Roman" w:hAnsi="Times New Roman" w:cs="Times New Roman"/>
        </w:rPr>
      </w:pPr>
      <w:r>
        <w:rPr>
          <w:rFonts w:ascii="Times New Roman" w:hAnsi="Times New Roman" w:cs="Times New Roman"/>
        </w:rPr>
        <w:drawing>
          <wp:inline distT="0" distB="0" distL="0" distR="0">
            <wp:extent cx="5731510" cy="2729230"/>
            <wp:effectExtent l="0" t="0" r="2540" b="0"/>
            <wp:docPr id="1062" name="Picture 80"/>
            <wp:cNvGraphicFramePr/>
            <a:graphic xmlns:a="http://schemas.openxmlformats.org/drawingml/2006/main">
              <a:graphicData uri="http://schemas.openxmlformats.org/drawingml/2006/picture">
                <pic:pic xmlns:pic="http://schemas.openxmlformats.org/drawingml/2006/picture">
                  <pic:nvPicPr>
                    <pic:cNvPr id="1062" name="Picture 80"/>
                    <pic:cNvPicPr/>
                  </pic:nvPicPr>
                  <pic:blipFill>
                    <a:blip r:embed="rId42" cstate="print"/>
                    <a:srcRect/>
                    <a:stretch>
                      <a:fillRect/>
                    </a:stretch>
                  </pic:blipFill>
                  <pic:spPr>
                    <a:xfrm>
                      <a:off x="0" y="0"/>
                      <a:ext cx="5731510" cy="2729230"/>
                    </a:xfrm>
                    <a:prstGeom prst="rect">
                      <a:avLst/>
                    </a:prstGeom>
                    <a:ln>
                      <a:noFill/>
                    </a:ln>
                  </pic:spPr>
                </pic:pic>
              </a:graphicData>
            </a:graphic>
          </wp:inline>
        </w:drawing>
      </w:r>
    </w:p>
    <w:p w14:paraId="74A7ECF6">
      <w:pPr>
        <w:rPr>
          <w:rFonts w:ascii="Times New Roman" w:hAnsi="Times New Roman" w:cs="Times New Roman"/>
        </w:rPr>
      </w:pPr>
      <w:r>
        <w:rPr>
          <w:rFonts w:ascii="Times New Roman" w:hAnsi="Times New Roman" w:cs="Times New Roman"/>
        </w:rPr>
        <w:br w:type="textWrapping"/>
      </w:r>
    </w:p>
    <w:p w14:paraId="60C46330">
      <w:pPr>
        <w:numPr>
          <w:ilvl w:val="0"/>
          <w:numId w:val="36"/>
        </w:numPr>
        <w:rPr>
          <w:rFonts w:ascii="Times New Roman" w:hAnsi="Times New Roman" w:cs="Times New Roman"/>
        </w:rPr>
      </w:pPr>
      <w:r>
        <w:rPr>
          <w:rFonts w:ascii="Times New Roman" w:hAnsi="Times New Roman" w:cs="Times New Roman"/>
        </w:rPr>
        <w:t>Write the Code as below, Enable Isolate script and Save.</w:t>
      </w:r>
    </w:p>
    <w:p w14:paraId="545D7B3F">
      <w:pPr>
        <w:rPr>
          <w:rFonts w:ascii="Times New Roman" w:hAnsi="Times New Roman" w:cs="Times New Roman"/>
        </w:rPr>
      </w:pPr>
      <w:r>
        <w:rPr>
          <w:rFonts w:ascii="Times New Roman" w:hAnsi="Times New Roman" w:cs="Times New Roman"/>
        </w:rPr>
        <w:t>function onChange(control, oldValue, newValue, isLoading, isTemplate) {</w:t>
      </w:r>
    </w:p>
    <w:p w14:paraId="2873B845">
      <w:pPr>
        <w:rPr>
          <w:rFonts w:ascii="Times New Roman" w:hAnsi="Times New Roman" w:cs="Times New Roman"/>
        </w:rPr>
      </w:pPr>
      <w:r>
        <w:rPr>
          <w:rFonts w:ascii="Times New Roman" w:hAnsi="Times New Roman" w:cs="Times New Roman"/>
        </w:rPr>
        <w:t>   if (isLoading || newValue === '') {</w:t>
      </w:r>
    </w:p>
    <w:p w14:paraId="3535FA30">
      <w:pPr>
        <w:rPr>
          <w:rFonts w:ascii="Times New Roman" w:hAnsi="Times New Roman" w:cs="Times New Roman"/>
        </w:rPr>
      </w:pPr>
      <w:r>
        <w:rPr>
          <w:rFonts w:ascii="Times New Roman" w:hAnsi="Times New Roman" w:cs="Times New Roman"/>
        </w:rPr>
        <w:t>      return;</w:t>
      </w:r>
    </w:p>
    <w:p w14:paraId="7CFF19E7">
      <w:pPr>
        <w:rPr>
          <w:rFonts w:ascii="Times New Roman" w:hAnsi="Times New Roman" w:cs="Times New Roman"/>
        </w:rPr>
      </w:pPr>
      <w:r>
        <w:rPr>
          <w:rFonts w:ascii="Times New Roman" w:hAnsi="Times New Roman" w:cs="Times New Roman"/>
        </w:rPr>
        <w:t>   }</w:t>
      </w:r>
    </w:p>
    <w:p w14:paraId="32C963CA">
      <w:pPr>
        <w:rPr>
          <w:rFonts w:ascii="Times New Roman" w:hAnsi="Times New Roman" w:cs="Times New Roman"/>
        </w:rPr>
      </w:pPr>
      <w:r>
        <w:rPr>
          <w:rFonts w:ascii="Times New Roman" w:hAnsi="Times New Roman" w:cs="Times New Roman"/>
        </w:rPr>
        <w:br w:type="textWrapping"/>
      </w:r>
    </w:p>
    <w:p w14:paraId="26E310AB">
      <w:pPr>
        <w:rPr>
          <w:rFonts w:ascii="Times New Roman" w:hAnsi="Times New Roman" w:cs="Times New Roman"/>
        </w:rPr>
      </w:pPr>
      <w:r>
        <w:rPr>
          <w:rFonts w:ascii="Times New Roman" w:hAnsi="Times New Roman" w:cs="Times New Roman"/>
        </w:rPr>
        <w:t>   //Type appropriate comment here, and begin script below</w:t>
      </w:r>
    </w:p>
    <w:p w14:paraId="03492247">
      <w:pPr>
        <w:rPr>
          <w:rFonts w:ascii="Times New Roman" w:hAnsi="Times New Roman" w:cs="Times New Roman"/>
        </w:rPr>
      </w:pPr>
      <w:r>
        <w:rPr>
          <w:rFonts w:ascii="Times New Roman" w:hAnsi="Times New Roman" w:cs="Times New Roman"/>
        </w:rPr>
        <w:t>if (newValue){</w:t>
      </w:r>
    </w:p>
    <w:p w14:paraId="7ABF3B02">
      <w:pPr>
        <w:rPr>
          <w:rFonts w:ascii="Times New Roman" w:hAnsi="Times New Roman" w:cs="Times New Roman"/>
        </w:rPr>
      </w:pPr>
      <w:r>
        <w:rPr>
          <w:rFonts w:ascii="Times New Roman" w:hAnsi="Times New Roman" w:cs="Times New Roman"/>
        </w:rPr>
        <w:t>var a = parseInt(g_form.getValue('u_telugu'));</w:t>
      </w:r>
    </w:p>
    <w:p w14:paraId="1775F6B5">
      <w:pPr>
        <w:rPr>
          <w:rFonts w:ascii="Times New Roman" w:hAnsi="Times New Roman" w:cs="Times New Roman"/>
        </w:rPr>
      </w:pPr>
      <w:r>
        <w:rPr>
          <w:rFonts w:ascii="Times New Roman" w:hAnsi="Times New Roman" w:cs="Times New Roman"/>
        </w:rPr>
        <w:t>var b = parseInt(g_form.getValue('u_hindi'));</w:t>
      </w:r>
    </w:p>
    <w:p w14:paraId="5EC52132">
      <w:pPr>
        <w:rPr>
          <w:rFonts w:ascii="Times New Roman" w:hAnsi="Times New Roman" w:cs="Times New Roman"/>
        </w:rPr>
      </w:pPr>
      <w:r>
        <w:rPr>
          <w:rFonts w:ascii="Times New Roman" w:hAnsi="Times New Roman" w:cs="Times New Roman"/>
        </w:rPr>
        <w:t>var c = parseInt(g_form.getValue('u_english')); </w:t>
      </w:r>
    </w:p>
    <w:p w14:paraId="79D5F839">
      <w:pPr>
        <w:rPr>
          <w:rFonts w:ascii="Times New Roman" w:hAnsi="Times New Roman" w:cs="Times New Roman"/>
        </w:rPr>
      </w:pPr>
      <w:r>
        <w:rPr>
          <w:rFonts w:ascii="Times New Roman" w:hAnsi="Times New Roman" w:cs="Times New Roman"/>
        </w:rPr>
        <w:t>var d = parseInt(g_form.getValue('u_maths'));</w:t>
      </w:r>
    </w:p>
    <w:p w14:paraId="5AE79F19">
      <w:pPr>
        <w:rPr>
          <w:rFonts w:ascii="Times New Roman" w:hAnsi="Times New Roman" w:cs="Times New Roman"/>
        </w:rPr>
      </w:pPr>
      <w:r>
        <w:rPr>
          <w:rFonts w:ascii="Times New Roman" w:hAnsi="Times New Roman" w:cs="Times New Roman"/>
        </w:rPr>
        <w:t>var e = parseInt(g_form.getValue('u_science')); </w:t>
      </w:r>
    </w:p>
    <w:p w14:paraId="315E5B30">
      <w:pPr>
        <w:rPr>
          <w:rFonts w:ascii="Times New Roman" w:hAnsi="Times New Roman" w:cs="Times New Roman"/>
        </w:rPr>
      </w:pPr>
      <w:r>
        <w:rPr>
          <w:rFonts w:ascii="Times New Roman" w:hAnsi="Times New Roman" w:cs="Times New Roman"/>
        </w:rPr>
        <w:t>var f = parseInt(g_form.getValue('u_social'));</w:t>
      </w:r>
    </w:p>
    <w:p w14:paraId="4E7D7288">
      <w:pPr>
        <w:rPr>
          <w:rFonts w:ascii="Times New Roman" w:hAnsi="Times New Roman" w:cs="Times New Roman"/>
        </w:rPr>
      </w:pPr>
      <w:r>
        <w:rPr>
          <w:rFonts w:ascii="Times New Roman" w:hAnsi="Times New Roman" w:cs="Times New Roman"/>
        </w:rPr>
        <w:t>var Total = parseInt(a+b+c+d+e+f);</w:t>
      </w:r>
    </w:p>
    <w:p w14:paraId="54F6D585">
      <w:pPr>
        <w:rPr>
          <w:rFonts w:ascii="Times New Roman" w:hAnsi="Times New Roman" w:cs="Times New Roman"/>
        </w:rPr>
      </w:pPr>
      <w:r>
        <w:rPr>
          <w:rFonts w:ascii="Times New Roman" w:hAnsi="Times New Roman" w:cs="Times New Roman"/>
        </w:rPr>
        <w:t>g_form.setValue('u_total', Total);</w:t>
      </w:r>
    </w:p>
    <w:p w14:paraId="32AF40F3">
      <w:pPr>
        <w:rPr>
          <w:rFonts w:ascii="Times New Roman" w:hAnsi="Times New Roman" w:cs="Times New Roman"/>
        </w:rPr>
      </w:pPr>
      <w:r>
        <w:rPr>
          <w:rFonts w:ascii="Times New Roman" w:hAnsi="Times New Roman" w:cs="Times New Roman"/>
        </w:rPr>
        <w:t>}</w:t>
      </w:r>
    </w:p>
    <w:p w14:paraId="34B07B94">
      <w:pPr>
        <w:rPr>
          <w:rFonts w:ascii="Times New Roman" w:hAnsi="Times New Roman" w:cs="Times New Roman"/>
        </w:rPr>
      </w:pPr>
      <w:r>
        <w:rPr>
          <w:rFonts w:ascii="Times New Roman" w:hAnsi="Times New Roman" w:cs="Times New Roman"/>
        </w:rPr>
        <w:t>}</w:t>
      </w:r>
    </w:p>
    <w:p w14:paraId="4A0ADFE9">
      <w:pPr>
        <w:rPr>
          <w:rFonts w:ascii="Times New Roman" w:hAnsi="Times New Roman" w:cs="Times New Roman"/>
          <w:b/>
          <w:bCs/>
        </w:rPr>
      </w:pPr>
      <w:r>
        <w:rPr>
          <w:rFonts w:ascii="Times New Roman" w:hAnsi="Times New Roman" w:cs="Times New Roman"/>
          <w:b/>
          <w:bCs/>
        </w:rPr>
        <w:t>Activity5: Creating “Result” Client Scripts for Student progress Table</w:t>
      </w:r>
    </w:p>
    <w:p w14:paraId="05D1F106">
      <w:pPr>
        <w:numPr>
          <w:ilvl w:val="0"/>
          <w:numId w:val="37"/>
        </w:numPr>
        <w:rPr>
          <w:rFonts w:ascii="Times New Roman" w:hAnsi="Times New Roman" w:cs="Times New Roman"/>
        </w:rPr>
      </w:pPr>
      <w:r>
        <w:rPr>
          <w:rFonts w:ascii="Times New Roman" w:hAnsi="Times New Roman" w:cs="Times New Roman"/>
        </w:rPr>
        <w:t>Fill the Details as given.</w:t>
      </w:r>
    </w:p>
    <w:p w14:paraId="7906E791">
      <w:pPr>
        <w:rPr>
          <w:rFonts w:ascii="Times New Roman" w:hAnsi="Times New Roman" w:cs="Times New Roman"/>
        </w:rPr>
      </w:pPr>
      <w:r>
        <w:rPr>
          <w:rFonts w:ascii="Times New Roman" w:hAnsi="Times New Roman" w:cs="Times New Roman"/>
        </w:rPr>
        <w:drawing>
          <wp:inline distT="0" distB="0" distL="0" distR="0">
            <wp:extent cx="5731510" cy="2170430"/>
            <wp:effectExtent l="0" t="0" r="2540" b="1270"/>
            <wp:docPr id="1063" name="Picture 82"/>
            <wp:cNvGraphicFramePr/>
            <a:graphic xmlns:a="http://schemas.openxmlformats.org/drawingml/2006/main">
              <a:graphicData uri="http://schemas.openxmlformats.org/drawingml/2006/picture">
                <pic:pic xmlns:pic="http://schemas.openxmlformats.org/drawingml/2006/picture">
                  <pic:nvPicPr>
                    <pic:cNvPr id="1063" name="Picture 82"/>
                    <pic:cNvPicPr/>
                  </pic:nvPicPr>
                  <pic:blipFill>
                    <a:blip r:embed="rId43" cstate="print"/>
                    <a:srcRect/>
                    <a:stretch>
                      <a:fillRect/>
                    </a:stretch>
                  </pic:blipFill>
                  <pic:spPr>
                    <a:xfrm>
                      <a:off x="0" y="0"/>
                      <a:ext cx="5731510" cy="2170430"/>
                    </a:xfrm>
                    <a:prstGeom prst="rect">
                      <a:avLst/>
                    </a:prstGeom>
                    <a:ln>
                      <a:noFill/>
                    </a:ln>
                  </pic:spPr>
                </pic:pic>
              </a:graphicData>
            </a:graphic>
          </wp:inline>
        </w:drawing>
      </w:r>
    </w:p>
    <w:p w14:paraId="01F8979D">
      <w:pPr>
        <w:rPr>
          <w:rFonts w:ascii="Times New Roman" w:hAnsi="Times New Roman" w:cs="Times New Roman"/>
        </w:rPr>
      </w:pPr>
      <w:r>
        <w:rPr>
          <w:rFonts w:ascii="Times New Roman" w:hAnsi="Times New Roman" w:cs="Times New Roman"/>
        </w:rPr>
        <w:br w:type="textWrapping"/>
      </w:r>
    </w:p>
    <w:p w14:paraId="3E403F12">
      <w:pPr>
        <w:numPr>
          <w:ilvl w:val="0"/>
          <w:numId w:val="38"/>
        </w:numPr>
        <w:rPr>
          <w:rFonts w:ascii="Times New Roman" w:hAnsi="Times New Roman" w:cs="Times New Roman"/>
        </w:rPr>
      </w:pPr>
      <w:r>
        <w:rPr>
          <w:rFonts w:ascii="Times New Roman" w:hAnsi="Times New Roman" w:cs="Times New Roman"/>
        </w:rPr>
        <w:t>Write the Code as below, Enable Isolate script and Save.</w:t>
      </w:r>
    </w:p>
    <w:p w14:paraId="6C2222DB">
      <w:pPr>
        <w:rPr>
          <w:rFonts w:ascii="Times New Roman" w:hAnsi="Times New Roman" w:cs="Times New Roman"/>
        </w:rPr>
      </w:pPr>
      <w:r>
        <w:rPr>
          <w:rFonts w:ascii="Times New Roman" w:hAnsi="Times New Roman" w:cs="Times New Roman"/>
        </w:rPr>
        <w:t>function onChange(control, oldValue, newValue, isLoading, isTemplate) {</w:t>
      </w:r>
    </w:p>
    <w:p w14:paraId="7F960EDD">
      <w:pPr>
        <w:rPr>
          <w:rFonts w:ascii="Times New Roman" w:hAnsi="Times New Roman" w:cs="Times New Roman"/>
        </w:rPr>
      </w:pPr>
      <w:r>
        <w:rPr>
          <w:rFonts w:ascii="Times New Roman" w:hAnsi="Times New Roman" w:cs="Times New Roman"/>
        </w:rPr>
        <w:t>   if (isLoading || newValue === '') {</w:t>
      </w:r>
    </w:p>
    <w:p w14:paraId="4A762891">
      <w:pPr>
        <w:rPr>
          <w:rFonts w:ascii="Times New Roman" w:hAnsi="Times New Roman" w:cs="Times New Roman"/>
        </w:rPr>
      </w:pPr>
      <w:r>
        <w:rPr>
          <w:rFonts w:ascii="Times New Roman" w:hAnsi="Times New Roman" w:cs="Times New Roman"/>
        </w:rPr>
        <w:t>      return;</w:t>
      </w:r>
    </w:p>
    <w:p w14:paraId="13C95FB7">
      <w:pPr>
        <w:rPr>
          <w:rFonts w:ascii="Times New Roman" w:hAnsi="Times New Roman" w:cs="Times New Roman"/>
        </w:rPr>
      </w:pPr>
      <w:r>
        <w:rPr>
          <w:rFonts w:ascii="Times New Roman" w:hAnsi="Times New Roman" w:cs="Times New Roman"/>
        </w:rPr>
        <w:t>   }</w:t>
      </w:r>
    </w:p>
    <w:p w14:paraId="4BE4E650">
      <w:pPr>
        <w:rPr>
          <w:rFonts w:ascii="Times New Roman" w:hAnsi="Times New Roman" w:cs="Times New Roman"/>
        </w:rPr>
      </w:pPr>
      <w:r>
        <w:rPr>
          <w:rFonts w:ascii="Times New Roman" w:hAnsi="Times New Roman" w:cs="Times New Roman"/>
        </w:rPr>
        <w:t>   //Type appropriate comment here, and begin script below</w:t>
      </w:r>
    </w:p>
    <w:p w14:paraId="145F630A">
      <w:pPr>
        <w:rPr>
          <w:rFonts w:ascii="Times New Roman" w:hAnsi="Times New Roman" w:cs="Times New Roman"/>
        </w:rPr>
      </w:pPr>
      <w:r>
        <w:rPr>
          <w:rFonts w:ascii="Times New Roman" w:hAnsi="Times New Roman" w:cs="Times New Roman"/>
        </w:rPr>
        <w:t>   if(newValue) {</w:t>
      </w:r>
    </w:p>
    <w:p w14:paraId="538236EA">
      <w:pPr>
        <w:rPr>
          <w:rFonts w:ascii="Times New Roman" w:hAnsi="Times New Roman" w:cs="Times New Roman"/>
        </w:rPr>
      </w:pPr>
      <w:r>
        <w:rPr>
          <w:rFonts w:ascii="Times New Roman" w:hAnsi="Times New Roman" w:cs="Times New Roman"/>
        </w:rPr>
        <w:t>      var a = parseInt(g_form.getValue('u_percentage')); // Convert the value to an integer for comparison</w:t>
      </w:r>
    </w:p>
    <w:p w14:paraId="62FC8FF6">
      <w:pPr>
        <w:rPr>
          <w:rFonts w:ascii="Times New Roman" w:hAnsi="Times New Roman" w:cs="Times New Roman"/>
        </w:rPr>
      </w:pPr>
      <w:r>
        <w:rPr>
          <w:rFonts w:ascii="Times New Roman" w:hAnsi="Times New Roman" w:cs="Times New Roman"/>
        </w:rPr>
        <w:t>      if(a &gt;= 0 &amp;&amp; a &lt;= 59){</w:t>
      </w:r>
    </w:p>
    <w:p w14:paraId="34ED1C82">
      <w:pPr>
        <w:rPr>
          <w:rFonts w:ascii="Times New Roman" w:hAnsi="Times New Roman" w:cs="Times New Roman"/>
        </w:rPr>
      </w:pPr>
      <w:r>
        <w:rPr>
          <w:rFonts w:ascii="Times New Roman" w:hAnsi="Times New Roman" w:cs="Times New Roman"/>
        </w:rPr>
        <w:t>         g_form.setValue('u_result','Fail');</w:t>
      </w:r>
    </w:p>
    <w:p w14:paraId="013C97D7">
      <w:pPr>
        <w:rPr>
          <w:rFonts w:ascii="Times New Roman" w:hAnsi="Times New Roman" w:cs="Times New Roman"/>
        </w:rPr>
      </w:pPr>
      <w:r>
        <w:rPr>
          <w:rFonts w:ascii="Times New Roman" w:hAnsi="Times New Roman" w:cs="Times New Roman"/>
        </w:rPr>
        <w:t>      } else if(a &gt;= 60 &amp;&amp; a &lt;= 100) {</w:t>
      </w:r>
    </w:p>
    <w:p w14:paraId="409B7226">
      <w:pPr>
        <w:rPr>
          <w:rFonts w:ascii="Times New Roman" w:hAnsi="Times New Roman" w:cs="Times New Roman"/>
        </w:rPr>
      </w:pPr>
      <w:r>
        <w:rPr>
          <w:rFonts w:ascii="Times New Roman" w:hAnsi="Times New Roman" w:cs="Times New Roman"/>
        </w:rPr>
        <w:t>         g_form.setValue('u_result','Pass');</w:t>
      </w:r>
    </w:p>
    <w:p w14:paraId="1F2AC70D">
      <w:pPr>
        <w:rPr>
          <w:rFonts w:ascii="Times New Roman" w:hAnsi="Times New Roman" w:cs="Times New Roman"/>
        </w:rPr>
      </w:pPr>
      <w:r>
        <w:rPr>
          <w:rFonts w:ascii="Times New Roman" w:hAnsi="Times New Roman" w:cs="Times New Roman"/>
        </w:rPr>
        <w:t>      } else {</w:t>
      </w:r>
    </w:p>
    <w:p w14:paraId="27F2299C">
      <w:pPr>
        <w:rPr>
          <w:rFonts w:ascii="Times New Roman" w:hAnsi="Times New Roman" w:cs="Times New Roman"/>
        </w:rPr>
      </w:pPr>
      <w:r>
        <w:rPr>
          <w:rFonts w:ascii="Times New Roman" w:hAnsi="Times New Roman" w:cs="Times New Roman"/>
        </w:rPr>
        <w:t>         // Handle the case if a is out of range (optional)</w:t>
      </w:r>
    </w:p>
    <w:p w14:paraId="395218BB">
      <w:pPr>
        <w:rPr>
          <w:rFonts w:ascii="Times New Roman" w:hAnsi="Times New Roman" w:cs="Times New Roman"/>
        </w:rPr>
      </w:pPr>
      <w:r>
        <w:rPr>
          <w:rFonts w:ascii="Times New Roman" w:hAnsi="Times New Roman" w:cs="Times New Roman"/>
        </w:rPr>
        <w:t>         g_form.addErrorMessage('Percentage should be between 0 and 100.');</w:t>
      </w:r>
    </w:p>
    <w:p w14:paraId="721B5739">
      <w:pPr>
        <w:rPr>
          <w:rFonts w:ascii="Times New Roman" w:hAnsi="Times New Roman" w:cs="Times New Roman"/>
        </w:rPr>
      </w:pPr>
      <w:r>
        <w:rPr>
          <w:rFonts w:ascii="Times New Roman" w:hAnsi="Times New Roman" w:cs="Times New Roman"/>
        </w:rPr>
        <w:t>         g_form.clearValue('u_result');</w:t>
      </w:r>
    </w:p>
    <w:p w14:paraId="219F4EC3">
      <w:pPr>
        <w:rPr>
          <w:rFonts w:ascii="Times New Roman" w:hAnsi="Times New Roman" w:cs="Times New Roman"/>
        </w:rPr>
      </w:pPr>
      <w:r>
        <w:rPr>
          <w:rFonts w:ascii="Times New Roman" w:hAnsi="Times New Roman" w:cs="Times New Roman"/>
        </w:rPr>
        <w:t>      }</w:t>
      </w:r>
    </w:p>
    <w:p w14:paraId="585BB7D2">
      <w:pPr>
        <w:rPr>
          <w:rFonts w:ascii="Times New Roman" w:hAnsi="Times New Roman" w:cs="Times New Roman"/>
        </w:rPr>
      </w:pPr>
      <w:r>
        <w:rPr>
          <w:rFonts w:ascii="Times New Roman" w:hAnsi="Times New Roman" w:cs="Times New Roman"/>
        </w:rPr>
        <w:t>   }</w:t>
      </w:r>
    </w:p>
    <w:p w14:paraId="7D12FBEB">
      <w:pPr>
        <w:rPr>
          <w:rFonts w:ascii="Times New Roman" w:hAnsi="Times New Roman" w:cs="Times New Roman"/>
        </w:rPr>
      </w:pPr>
      <w:r>
        <w:rPr>
          <w:rFonts w:ascii="Times New Roman" w:hAnsi="Times New Roman" w:cs="Times New Roman"/>
        </w:rPr>
        <w:t>}</w:t>
      </w:r>
    </w:p>
    <w:p w14:paraId="6D4C16E4">
      <w:pPr>
        <w:rPr>
          <w:rFonts w:ascii="Times New Roman" w:hAnsi="Times New Roman" w:cs="Times New Roman"/>
          <w:b/>
          <w:bCs/>
        </w:rPr>
      </w:pPr>
      <w:r>
        <w:rPr>
          <w:rFonts w:ascii="Times New Roman" w:hAnsi="Times New Roman" w:cs="Times New Roman"/>
          <w:b/>
          <w:bCs/>
        </w:rPr>
        <w:t>Activity6: Creating “Percentage” Client Scripts for Student progress Table</w:t>
      </w:r>
    </w:p>
    <w:p w14:paraId="08A31C2D">
      <w:pPr>
        <w:numPr>
          <w:ilvl w:val="0"/>
          <w:numId w:val="39"/>
        </w:numPr>
        <w:rPr>
          <w:rFonts w:ascii="Times New Roman" w:hAnsi="Times New Roman" w:cs="Times New Roman"/>
        </w:rPr>
      </w:pPr>
      <w:r>
        <w:rPr>
          <w:rFonts w:ascii="Times New Roman" w:hAnsi="Times New Roman" w:cs="Times New Roman"/>
        </w:rPr>
        <w:t>Fill the Details as given.</w:t>
      </w:r>
    </w:p>
    <w:p w14:paraId="30A933F1">
      <w:pPr>
        <w:rPr>
          <w:rFonts w:ascii="Times New Roman" w:hAnsi="Times New Roman" w:cs="Times New Roman"/>
        </w:rPr>
      </w:pPr>
      <w:r>
        <w:rPr>
          <w:rFonts w:ascii="Times New Roman" w:hAnsi="Times New Roman" w:cs="Times New Roman"/>
        </w:rPr>
        <w:drawing>
          <wp:inline distT="0" distB="0" distL="0" distR="0">
            <wp:extent cx="5684520" cy="2316480"/>
            <wp:effectExtent l="0" t="0" r="0" b="7620"/>
            <wp:docPr id="1064" name="Picture 84"/>
            <wp:cNvGraphicFramePr/>
            <a:graphic xmlns:a="http://schemas.openxmlformats.org/drawingml/2006/main">
              <a:graphicData uri="http://schemas.openxmlformats.org/drawingml/2006/picture">
                <pic:pic xmlns:pic="http://schemas.openxmlformats.org/drawingml/2006/picture">
                  <pic:nvPicPr>
                    <pic:cNvPr id="1064" name="Picture 84"/>
                    <pic:cNvPicPr/>
                  </pic:nvPicPr>
                  <pic:blipFill>
                    <a:blip r:embed="rId44" cstate="print"/>
                    <a:srcRect/>
                    <a:stretch>
                      <a:fillRect/>
                    </a:stretch>
                  </pic:blipFill>
                  <pic:spPr>
                    <a:xfrm>
                      <a:off x="0" y="0"/>
                      <a:ext cx="5684520" cy="2316480"/>
                    </a:xfrm>
                    <a:prstGeom prst="rect">
                      <a:avLst/>
                    </a:prstGeom>
                    <a:ln>
                      <a:noFill/>
                    </a:ln>
                  </pic:spPr>
                </pic:pic>
              </a:graphicData>
            </a:graphic>
          </wp:inline>
        </w:drawing>
      </w:r>
    </w:p>
    <w:p w14:paraId="16C41106">
      <w:pPr>
        <w:rPr>
          <w:rFonts w:ascii="Times New Roman" w:hAnsi="Times New Roman" w:cs="Times New Roman"/>
        </w:rPr>
      </w:pPr>
      <w:r>
        <w:rPr>
          <w:rFonts w:ascii="Times New Roman" w:hAnsi="Times New Roman" w:cs="Times New Roman"/>
        </w:rPr>
        <w:br w:type="textWrapping"/>
      </w:r>
    </w:p>
    <w:p w14:paraId="5179260F">
      <w:pPr>
        <w:numPr>
          <w:ilvl w:val="0"/>
          <w:numId w:val="40"/>
        </w:numPr>
        <w:rPr>
          <w:rFonts w:ascii="Times New Roman" w:hAnsi="Times New Roman" w:cs="Times New Roman"/>
        </w:rPr>
      </w:pPr>
      <w:r>
        <w:rPr>
          <w:rFonts w:ascii="Times New Roman" w:hAnsi="Times New Roman" w:cs="Times New Roman"/>
        </w:rPr>
        <w:t>Write the Code as below, Enable Isolate script and Save.</w:t>
      </w:r>
    </w:p>
    <w:p w14:paraId="6EB180FC">
      <w:pPr>
        <w:rPr>
          <w:rFonts w:ascii="Times New Roman" w:hAnsi="Times New Roman" w:cs="Times New Roman"/>
        </w:rPr>
      </w:pPr>
      <w:r>
        <w:rPr>
          <w:rFonts w:ascii="Times New Roman" w:hAnsi="Times New Roman" w:cs="Times New Roman"/>
        </w:rPr>
        <w:t>function onChange(control, oldValue, newValue, isLoading, isTemplate) {</w:t>
      </w:r>
    </w:p>
    <w:p w14:paraId="0AFA526A">
      <w:pPr>
        <w:rPr>
          <w:rFonts w:ascii="Times New Roman" w:hAnsi="Times New Roman" w:cs="Times New Roman"/>
        </w:rPr>
      </w:pPr>
      <w:r>
        <w:rPr>
          <w:rFonts w:ascii="Times New Roman" w:hAnsi="Times New Roman" w:cs="Times New Roman"/>
        </w:rPr>
        <w:t>   if (isLoading || newValue === '') {</w:t>
      </w:r>
    </w:p>
    <w:p w14:paraId="05D6455C">
      <w:pPr>
        <w:rPr>
          <w:rFonts w:ascii="Times New Roman" w:hAnsi="Times New Roman" w:cs="Times New Roman"/>
        </w:rPr>
      </w:pPr>
      <w:r>
        <w:rPr>
          <w:rFonts w:ascii="Times New Roman" w:hAnsi="Times New Roman" w:cs="Times New Roman"/>
        </w:rPr>
        <w:t>      return;</w:t>
      </w:r>
    </w:p>
    <w:p w14:paraId="6C15F697">
      <w:pPr>
        <w:rPr>
          <w:rFonts w:ascii="Times New Roman" w:hAnsi="Times New Roman" w:cs="Times New Roman"/>
        </w:rPr>
      </w:pPr>
      <w:r>
        <w:rPr>
          <w:rFonts w:ascii="Times New Roman" w:hAnsi="Times New Roman" w:cs="Times New Roman"/>
        </w:rPr>
        <w:t>   }</w:t>
      </w:r>
    </w:p>
    <w:p w14:paraId="11DEA173">
      <w:pPr>
        <w:rPr>
          <w:rFonts w:ascii="Times New Roman" w:hAnsi="Times New Roman" w:cs="Times New Roman"/>
        </w:rPr>
      </w:pPr>
      <w:r>
        <w:rPr>
          <w:rFonts w:ascii="Times New Roman" w:hAnsi="Times New Roman" w:cs="Times New Roman"/>
        </w:rPr>
        <w:br w:type="textWrapping"/>
      </w:r>
    </w:p>
    <w:p w14:paraId="3A250277">
      <w:pPr>
        <w:rPr>
          <w:rFonts w:ascii="Times New Roman" w:hAnsi="Times New Roman" w:cs="Times New Roman"/>
        </w:rPr>
      </w:pPr>
      <w:r>
        <w:rPr>
          <w:rFonts w:ascii="Times New Roman" w:hAnsi="Times New Roman" w:cs="Times New Roman"/>
        </w:rPr>
        <w:t>   //Type appropriate comment here, and begin script below</w:t>
      </w:r>
    </w:p>
    <w:p w14:paraId="70F5A1B1">
      <w:pPr>
        <w:rPr>
          <w:rFonts w:ascii="Times New Roman" w:hAnsi="Times New Roman" w:cs="Times New Roman"/>
        </w:rPr>
      </w:pPr>
      <w:r>
        <w:rPr>
          <w:rFonts w:ascii="Times New Roman" w:hAnsi="Times New Roman" w:cs="Times New Roman"/>
        </w:rPr>
        <w:t>   var Total = g_form.getValue('u_total');</w:t>
      </w:r>
    </w:p>
    <w:p w14:paraId="1C47BD19">
      <w:pPr>
        <w:rPr>
          <w:rFonts w:ascii="Times New Roman" w:hAnsi="Times New Roman" w:cs="Times New Roman"/>
        </w:rPr>
      </w:pPr>
      <w:r>
        <w:rPr>
          <w:rFonts w:ascii="Times New Roman" w:hAnsi="Times New Roman" w:cs="Times New Roman"/>
        </w:rPr>
        <w:t>   var Percentage = (Total/600)*100;</w:t>
      </w:r>
    </w:p>
    <w:p w14:paraId="10968EEF">
      <w:pPr>
        <w:rPr>
          <w:rFonts w:ascii="Times New Roman" w:hAnsi="Times New Roman" w:cs="Times New Roman"/>
        </w:rPr>
      </w:pPr>
      <w:r>
        <w:rPr>
          <w:rFonts w:ascii="Times New Roman" w:hAnsi="Times New Roman" w:cs="Times New Roman"/>
        </w:rPr>
        <w:t>   g_form.setValue('u_percentage',Percentage+'%');</w:t>
      </w:r>
    </w:p>
    <w:p w14:paraId="3F930545">
      <w:pPr>
        <w:rPr>
          <w:rFonts w:ascii="Times New Roman" w:hAnsi="Times New Roman" w:cs="Times New Roman"/>
        </w:rPr>
      </w:pPr>
      <w:r>
        <w:rPr>
          <w:rFonts w:ascii="Times New Roman" w:hAnsi="Times New Roman" w:cs="Times New Roman"/>
        </w:rPr>
        <w:t>}</w:t>
      </w:r>
    </w:p>
    <w:p w14:paraId="16F9DD6D">
      <w:pPr>
        <w:rPr>
          <w:rFonts w:ascii="Times New Roman" w:hAnsi="Times New Roman" w:cs="Times New Roman"/>
          <w:b/>
          <w:bCs/>
        </w:rPr>
      </w:pPr>
      <w:r>
        <w:rPr>
          <w:rFonts w:ascii="Times New Roman" w:hAnsi="Times New Roman" w:cs="Times New Roman"/>
        </w:rPr>
        <w:tab/>
      </w:r>
    </w:p>
    <w:p w14:paraId="033632FC">
      <w:pPr>
        <w:rPr>
          <w:rFonts w:ascii="Times New Roman" w:hAnsi="Times New Roman" w:cs="Times New Roman"/>
          <w:b/>
          <w:bCs/>
        </w:rPr>
      </w:pPr>
      <w:r>
        <w:rPr>
          <w:rFonts w:ascii="Times New Roman" w:hAnsi="Times New Roman" w:cs="Times New Roman"/>
          <w:b/>
          <w:bCs/>
        </w:rPr>
        <w:t>Milestone8: Result</w:t>
      </w:r>
    </w:p>
    <w:p w14:paraId="3E0C007F">
      <w:pPr>
        <w:rPr>
          <w:rFonts w:ascii="Times New Roman" w:hAnsi="Times New Roman" w:cs="Times New Roman"/>
        </w:rPr>
      </w:pPr>
    </w:p>
    <w:p w14:paraId="26CA7488">
      <w:pPr>
        <w:rPr>
          <w:rFonts w:ascii="Times New Roman" w:hAnsi="Times New Roman" w:cs="Times New Roman"/>
        </w:rPr>
      </w:pPr>
      <w:r>
        <w:rPr>
          <w:rFonts w:ascii="Times New Roman" w:hAnsi="Times New Roman" w:cs="Times New Roman"/>
          <w:b/>
          <w:bCs/>
        </w:rPr>
        <w:drawing>
          <wp:inline distT="0" distB="0" distL="0" distR="0">
            <wp:extent cx="5731510" cy="977265"/>
            <wp:effectExtent l="0" t="0" r="2540" b="0"/>
            <wp:docPr id="1065" name="Picture 90"/>
            <wp:cNvGraphicFramePr/>
            <a:graphic xmlns:a="http://schemas.openxmlformats.org/drawingml/2006/main">
              <a:graphicData uri="http://schemas.openxmlformats.org/drawingml/2006/picture">
                <pic:pic xmlns:pic="http://schemas.openxmlformats.org/drawingml/2006/picture">
                  <pic:nvPicPr>
                    <pic:cNvPr id="1065" name="Picture 90"/>
                    <pic:cNvPicPr/>
                  </pic:nvPicPr>
                  <pic:blipFill>
                    <a:blip r:embed="rId45" cstate="print"/>
                    <a:srcRect/>
                    <a:stretch>
                      <a:fillRect/>
                    </a:stretch>
                  </pic:blipFill>
                  <pic:spPr>
                    <a:xfrm>
                      <a:off x="0" y="0"/>
                      <a:ext cx="5731510" cy="977265"/>
                    </a:xfrm>
                    <a:prstGeom prst="rect">
                      <a:avLst/>
                    </a:prstGeom>
                    <a:ln>
                      <a:noFill/>
                    </a:ln>
                  </pic:spPr>
                </pic:pic>
              </a:graphicData>
            </a:graphic>
          </wp:inline>
        </w:drawing>
      </w:r>
    </w:p>
    <w:p w14:paraId="068DE1FA">
      <w:pPr>
        <w:rPr>
          <w:rFonts w:ascii="Times New Roman" w:hAnsi="Times New Roman" w:cs="Times New Roman"/>
        </w:rPr>
      </w:pPr>
      <w:r>
        <w:rPr>
          <w:rFonts w:ascii="Times New Roman" w:hAnsi="Times New Roman" w:cs="Times New Roman"/>
          <w:b/>
          <w:bCs/>
        </w:rPr>
        <w:drawing>
          <wp:inline distT="0" distB="0" distL="0" distR="0">
            <wp:extent cx="5731510" cy="1786255"/>
            <wp:effectExtent l="0" t="0" r="2540" b="4445"/>
            <wp:docPr id="1066" name="Picture 89"/>
            <wp:cNvGraphicFramePr/>
            <a:graphic xmlns:a="http://schemas.openxmlformats.org/drawingml/2006/main">
              <a:graphicData uri="http://schemas.openxmlformats.org/drawingml/2006/picture">
                <pic:pic xmlns:pic="http://schemas.openxmlformats.org/drawingml/2006/picture">
                  <pic:nvPicPr>
                    <pic:cNvPr id="1066" name="Picture 89"/>
                    <pic:cNvPicPr/>
                  </pic:nvPicPr>
                  <pic:blipFill>
                    <a:blip r:embed="rId46" cstate="print"/>
                    <a:srcRect/>
                    <a:stretch>
                      <a:fillRect/>
                    </a:stretch>
                  </pic:blipFill>
                  <pic:spPr>
                    <a:xfrm>
                      <a:off x="0" y="0"/>
                      <a:ext cx="5731510" cy="1786255"/>
                    </a:xfrm>
                    <a:prstGeom prst="rect">
                      <a:avLst/>
                    </a:prstGeom>
                    <a:ln>
                      <a:noFill/>
                    </a:ln>
                  </pic:spPr>
                </pic:pic>
              </a:graphicData>
            </a:graphic>
          </wp:inline>
        </w:drawing>
      </w:r>
    </w:p>
    <w:p w14:paraId="2B31CF49">
      <w:pPr>
        <w:rPr>
          <w:rFonts w:ascii="Times New Roman" w:hAnsi="Times New Roman" w:cs="Times New Roman"/>
        </w:rPr>
      </w:pPr>
      <w:r>
        <w:rPr>
          <w:rFonts w:ascii="Times New Roman" w:hAnsi="Times New Roman" w:cs="Times New Roman"/>
          <w:b/>
          <w:bCs/>
        </w:rPr>
        <w:drawing>
          <wp:inline distT="0" distB="0" distL="0" distR="0">
            <wp:extent cx="5731510" cy="1961515"/>
            <wp:effectExtent l="0" t="0" r="2540" b="0"/>
            <wp:docPr id="1067" name="Picture 88"/>
            <wp:cNvGraphicFramePr/>
            <a:graphic xmlns:a="http://schemas.openxmlformats.org/drawingml/2006/main">
              <a:graphicData uri="http://schemas.openxmlformats.org/drawingml/2006/picture">
                <pic:pic xmlns:pic="http://schemas.openxmlformats.org/drawingml/2006/picture">
                  <pic:nvPicPr>
                    <pic:cNvPr id="1067" name="Picture 88"/>
                    <pic:cNvPicPr/>
                  </pic:nvPicPr>
                  <pic:blipFill>
                    <a:blip r:embed="rId47" cstate="print"/>
                    <a:srcRect/>
                    <a:stretch>
                      <a:fillRect/>
                    </a:stretch>
                  </pic:blipFill>
                  <pic:spPr>
                    <a:xfrm>
                      <a:off x="0" y="0"/>
                      <a:ext cx="5731510" cy="1962149"/>
                    </a:xfrm>
                    <a:prstGeom prst="rect">
                      <a:avLst/>
                    </a:prstGeom>
                    <a:ln>
                      <a:noFill/>
                    </a:ln>
                  </pic:spPr>
                </pic:pic>
              </a:graphicData>
            </a:graphic>
          </wp:inline>
        </w:drawing>
      </w:r>
    </w:p>
    <w:p w14:paraId="316B66FA">
      <w:pPr>
        <w:rPr>
          <w:rFonts w:ascii="Times New Roman" w:hAnsi="Times New Roman" w:cs="Times New Roman"/>
        </w:rPr>
      </w:pPr>
      <w:r>
        <w:rPr>
          <w:rFonts w:ascii="Times New Roman" w:hAnsi="Times New Roman" w:cs="Times New Roman"/>
        </w:rPr>
        <w:t>Conclusion</w:t>
      </w:r>
    </w:p>
    <w:p w14:paraId="6ABFA47F">
      <w:pPr>
        <w:rPr>
          <w:rFonts w:ascii="Times New Roman" w:hAnsi="Times New Roman" w:cs="Times New Roman"/>
        </w:rPr>
      </w:pPr>
      <w:r>
        <w:rPr>
          <w:rFonts w:ascii="Times New Roman" w:hAnsi="Times New Roman" w:cs="Times New Roman"/>
        </w:rPr>
        <w:t>Implementing ServiceNow in an educational organization helps streamline administrative tasks, improve communication, and enhance overall efficiency. By automating processes such as student support, IT services, HR requests, and facility management, the institution can save time and reduce manual errors. ServiceNow also provides a centralized platform where students, faculty, and staff can easily access services, track requests, and resolve issues quickly. This not only increases transparency but also improves the user experience. Ultimately, adopting ServiceNow enables educational organizations to focus more on delivering quality education and innovation rather than being slowed down by operational challenges.</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ans-serif">
    <w:altName w:val="ChiQuel"/>
    <w:panose1 w:val="00000000000000000000"/>
    <w:charset w:val="00"/>
    <w:family w:val="auto"/>
    <w:pitch w:val="default"/>
    <w:sig w:usb0="00000000" w:usb1="00000000" w:usb2="00000000" w:usb3="00000000" w:csb0="00000000" w:csb1="00000000"/>
  </w:font>
  <w:font w:name="ChiQuel">
    <w:panose1 w:val="02000500000000000000"/>
    <w:charset w:val="00"/>
    <w:family w:val="auto"/>
    <w:pitch w:val="default"/>
    <w:sig w:usb0="00000003" w:usb1="10000000" w:usb2="00000000" w:usb3="00000000" w:csb0="00000001" w:csb1="00000000"/>
  </w:font>
  <w:font w:name="Arial Unicode MS">
    <w:panose1 w:val="020B0604020202020204"/>
    <w:charset w:val="86"/>
    <w:family w:val="auto"/>
    <w:pitch w:val="default"/>
    <w:sig w:usb0="FFFFFFFF" w:usb1="E9FFFFFF" w:usb2="0000003F" w:usb3="00000000" w:csb0="603F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0"/>
    <w:multiLevelType w:val="multilevel"/>
    <w:tmpl w:val="0000000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0000001"/>
    <w:multiLevelType w:val="multilevel"/>
    <w:tmpl w:val="00000001"/>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00000003"/>
    <w:multiLevelType w:val="multilevel"/>
    <w:tmpl w:val="0000000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00000005"/>
    <w:multiLevelType w:val="multilevel"/>
    <w:tmpl w:val="0000000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00000006"/>
    <w:multiLevelType w:val="multilevel"/>
    <w:tmpl w:val="0000000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00000007"/>
    <w:multiLevelType w:val="multilevel"/>
    <w:tmpl w:val="0000000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00000008"/>
    <w:multiLevelType w:val="multilevel"/>
    <w:tmpl w:val="0000000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00000009"/>
    <w:multiLevelType w:val="multilevel"/>
    <w:tmpl w:val="0000000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0000000A"/>
    <w:multiLevelType w:val="multilevel"/>
    <w:tmpl w:val="000000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0000000B"/>
    <w:multiLevelType w:val="multilevel"/>
    <w:tmpl w:val="0000000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0000000C"/>
    <w:multiLevelType w:val="multilevel"/>
    <w:tmpl w:val="0000000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0000000D"/>
    <w:multiLevelType w:val="multilevel"/>
    <w:tmpl w:val="0000000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0000000E"/>
    <w:multiLevelType w:val="multilevel"/>
    <w:tmpl w:val="0000000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0000000F"/>
    <w:multiLevelType w:val="multilevel"/>
    <w:tmpl w:val="0000000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00000010"/>
    <w:multiLevelType w:val="multilevel"/>
    <w:tmpl w:val="0000001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00000011"/>
    <w:multiLevelType w:val="multilevel"/>
    <w:tmpl w:val="0000001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00000012"/>
    <w:multiLevelType w:val="multilevel"/>
    <w:tmpl w:val="00000012"/>
    <w:lvl w:ilvl="0" w:tentative="0">
      <w:start w:val="4"/>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00000013"/>
    <w:multiLevelType w:val="multilevel"/>
    <w:tmpl w:val="0000001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00000014"/>
    <w:multiLevelType w:val="multilevel"/>
    <w:tmpl w:val="0000001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00000015"/>
    <w:multiLevelType w:val="multilevel"/>
    <w:tmpl w:val="0000001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00000016"/>
    <w:multiLevelType w:val="multilevel"/>
    <w:tmpl w:val="0000001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00000017"/>
    <w:multiLevelType w:val="multilevel"/>
    <w:tmpl w:val="0000001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00000018"/>
    <w:multiLevelType w:val="multilevel"/>
    <w:tmpl w:val="000000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00000019"/>
    <w:multiLevelType w:val="multilevel"/>
    <w:tmpl w:val="0000001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0000001A"/>
    <w:multiLevelType w:val="multilevel"/>
    <w:tmpl w:val="0000001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0000001C"/>
    <w:multiLevelType w:val="multilevel"/>
    <w:tmpl w:val="0000001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0000001D"/>
    <w:multiLevelType w:val="multilevel"/>
    <w:tmpl w:val="0000001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0000001E"/>
    <w:multiLevelType w:val="multilevel"/>
    <w:tmpl w:val="0000001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0000001F"/>
    <w:multiLevelType w:val="multilevel"/>
    <w:tmpl w:val="0000001F"/>
    <w:lvl w:ilvl="0" w:tentative="0">
      <w:start w:val="5"/>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9">
    <w:nsid w:val="00000020"/>
    <w:multiLevelType w:val="multilevel"/>
    <w:tmpl w:val="0000002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00000021"/>
    <w:multiLevelType w:val="multilevel"/>
    <w:tmpl w:val="0000002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00000022"/>
    <w:multiLevelType w:val="multilevel"/>
    <w:tmpl w:val="0000002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2">
    <w:nsid w:val="00000023"/>
    <w:multiLevelType w:val="multilevel"/>
    <w:tmpl w:val="0000002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3">
    <w:nsid w:val="00000024"/>
    <w:multiLevelType w:val="multilevel"/>
    <w:tmpl w:val="0000002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
    <w:nsid w:val="00000025"/>
    <w:multiLevelType w:val="multilevel"/>
    <w:tmpl w:val="0000002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00000026"/>
    <w:multiLevelType w:val="multilevel"/>
    <w:tmpl w:val="0000002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00000027"/>
    <w:multiLevelType w:val="multilevel"/>
    <w:tmpl w:val="0000002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
    <w:nsid w:val="00000028"/>
    <w:multiLevelType w:val="multilevel"/>
    <w:tmpl w:val="0000002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
    <w:nsid w:val="00000029"/>
    <w:multiLevelType w:val="multilevel"/>
    <w:tmpl w:val="0000002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31"/>
  </w:num>
  <w:num w:numId="2">
    <w:abstractNumId w:val="31"/>
    <w:lvlOverride w:ilvl="1">
      <w:lvl w:ilvl="1" w:tentative="1">
        <w:start w:val="1"/>
        <w:numFmt w:val="decimal"/>
        <w:lvlText w:val="%2."/>
        <w:lvlJc w:val="left"/>
      </w:lvl>
    </w:lvlOverride>
  </w:num>
  <w:num w:numId="3">
    <w:abstractNumId w:val="20"/>
  </w:num>
  <w:num w:numId="4">
    <w:abstractNumId w:val="4"/>
  </w:num>
  <w:num w:numId="5">
    <w:abstractNumId w:val="34"/>
  </w:num>
  <w:num w:numId="6">
    <w:abstractNumId w:val="12"/>
  </w:num>
  <w:num w:numId="7">
    <w:abstractNumId w:val="3"/>
  </w:num>
  <w:num w:numId="8">
    <w:abstractNumId w:val="27"/>
  </w:num>
  <w:num w:numId="9">
    <w:abstractNumId w:val="24"/>
  </w:num>
  <w:num w:numId="10">
    <w:abstractNumId w:val="37"/>
  </w:num>
  <w:num w:numId="11">
    <w:abstractNumId w:val="17"/>
  </w:num>
  <w:num w:numId="12">
    <w:abstractNumId w:val="8"/>
  </w:num>
  <w:num w:numId="13">
    <w:abstractNumId w:val="38"/>
  </w:num>
  <w:num w:numId="14">
    <w:abstractNumId w:val="11"/>
  </w:num>
  <w:num w:numId="15">
    <w:abstractNumId w:val="29"/>
  </w:num>
  <w:num w:numId="16">
    <w:abstractNumId w:val="30"/>
  </w:num>
  <w:num w:numId="17">
    <w:abstractNumId w:val="9"/>
  </w:num>
  <w:num w:numId="18">
    <w:abstractNumId w:val="2"/>
  </w:num>
  <w:num w:numId="19">
    <w:abstractNumId w:val="25"/>
  </w:num>
  <w:num w:numId="20">
    <w:abstractNumId w:val="32"/>
  </w:num>
  <w:num w:numId="21">
    <w:abstractNumId w:val="1"/>
    <w:lvlOverride w:ilvl="0">
      <w:lvl w:ilvl="0" w:tentative="1">
        <w:start w:val="1"/>
        <w:numFmt w:val="decimal"/>
        <w:lvlText w:val="%1."/>
        <w:lvlJc w:val="left"/>
      </w:lvl>
    </w:lvlOverride>
  </w:num>
  <w:num w:numId="22">
    <w:abstractNumId w:val="16"/>
    <w:lvlOverride w:ilvl="0">
      <w:lvl w:ilvl="0" w:tentative="1">
        <w:start w:val="1"/>
        <w:numFmt w:val="decimal"/>
        <w:lvlText w:val="%1."/>
        <w:lvlJc w:val="left"/>
      </w:lvl>
    </w:lvlOverride>
  </w:num>
  <w:num w:numId="23">
    <w:abstractNumId w:val="28"/>
    <w:lvlOverride w:ilvl="0">
      <w:lvl w:ilvl="0" w:tentative="1">
        <w:start w:val="1"/>
        <w:numFmt w:val="decimal"/>
        <w:lvlText w:val="%1."/>
        <w:lvlJc w:val="left"/>
      </w:lvl>
    </w:lvlOverride>
  </w:num>
  <w:num w:numId="24">
    <w:abstractNumId w:val="14"/>
  </w:num>
  <w:num w:numId="25">
    <w:abstractNumId w:val="0"/>
  </w:num>
  <w:num w:numId="26">
    <w:abstractNumId w:val="10"/>
  </w:num>
  <w:num w:numId="27">
    <w:abstractNumId w:val="21"/>
  </w:num>
  <w:num w:numId="28">
    <w:abstractNumId w:val="23"/>
  </w:num>
  <w:num w:numId="29">
    <w:abstractNumId w:val="13"/>
  </w:num>
  <w:num w:numId="30">
    <w:abstractNumId w:val="33"/>
  </w:num>
  <w:num w:numId="31">
    <w:abstractNumId w:val="7"/>
  </w:num>
  <w:num w:numId="32">
    <w:abstractNumId w:val="6"/>
  </w:num>
  <w:num w:numId="33">
    <w:abstractNumId w:val="18"/>
  </w:num>
  <w:num w:numId="34">
    <w:abstractNumId w:val="15"/>
  </w:num>
  <w:num w:numId="35">
    <w:abstractNumId w:val="5"/>
  </w:num>
  <w:num w:numId="36">
    <w:abstractNumId w:val="19"/>
  </w:num>
  <w:num w:numId="37">
    <w:abstractNumId w:val="35"/>
  </w:num>
  <w:num w:numId="38">
    <w:abstractNumId w:val="36"/>
  </w:num>
  <w:num w:numId="39">
    <w:abstractNumId w:val="22"/>
  </w:num>
  <w:num w:numId="4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615B3F0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Calibri" w:hAnsi="Calibri" w:eastAsia="Calibri" w:cs="SimSun"/>
      <w:kern w:val="2"/>
      <w:sz w:val="24"/>
      <w:szCs w:val="24"/>
      <w:lang w:val="en-IN" w:eastAsia="en-US" w:bidi="ar-SA"/>
      <w14:ligatures w14:val="standardContextual"/>
    </w:rPr>
  </w:style>
  <w:style w:type="paragraph" w:styleId="2">
    <w:name w:val="heading 1"/>
    <w:basedOn w:val="1"/>
    <w:next w:val="1"/>
    <w:link w:val="17"/>
    <w:qFormat/>
    <w:uiPriority w:val="9"/>
    <w:pPr>
      <w:keepNext/>
      <w:keepLines/>
      <w:spacing w:before="360" w:after="80"/>
      <w:outlineLvl w:val="0"/>
    </w:pPr>
    <w:rPr>
      <w:rFonts w:ascii="Calibri Light" w:hAnsi="Calibri Light" w:eastAsia="SimSun" w:cs="SimSun"/>
      <w:color w:val="2F5496"/>
      <w:sz w:val="40"/>
      <w:szCs w:val="40"/>
    </w:rPr>
  </w:style>
  <w:style w:type="paragraph" w:styleId="3">
    <w:name w:val="heading 2"/>
    <w:basedOn w:val="1"/>
    <w:next w:val="1"/>
    <w:link w:val="18"/>
    <w:qFormat/>
    <w:uiPriority w:val="9"/>
    <w:pPr>
      <w:keepNext/>
      <w:keepLines/>
      <w:spacing w:before="160" w:after="80"/>
      <w:outlineLvl w:val="1"/>
    </w:pPr>
    <w:rPr>
      <w:rFonts w:ascii="Calibri Light" w:hAnsi="Calibri Light" w:eastAsia="SimSun" w:cs="SimSun"/>
      <w:color w:val="2F5496"/>
      <w:sz w:val="32"/>
      <w:szCs w:val="32"/>
    </w:rPr>
  </w:style>
  <w:style w:type="paragraph" w:styleId="4">
    <w:name w:val="heading 3"/>
    <w:basedOn w:val="1"/>
    <w:next w:val="1"/>
    <w:link w:val="19"/>
    <w:qFormat/>
    <w:uiPriority w:val="9"/>
    <w:pPr>
      <w:keepNext/>
      <w:keepLines/>
      <w:spacing w:before="160" w:after="80"/>
      <w:outlineLvl w:val="2"/>
    </w:pPr>
    <w:rPr>
      <w:rFonts w:eastAsia="SimSun" w:cs="SimSun"/>
      <w:color w:val="2F5496"/>
      <w:sz w:val="28"/>
      <w:szCs w:val="28"/>
    </w:rPr>
  </w:style>
  <w:style w:type="paragraph" w:styleId="5">
    <w:name w:val="heading 4"/>
    <w:basedOn w:val="1"/>
    <w:next w:val="1"/>
    <w:link w:val="20"/>
    <w:qFormat/>
    <w:uiPriority w:val="9"/>
    <w:pPr>
      <w:keepNext/>
      <w:keepLines/>
      <w:spacing w:before="80" w:after="40"/>
      <w:outlineLvl w:val="3"/>
    </w:pPr>
    <w:rPr>
      <w:rFonts w:eastAsia="SimSun" w:cs="SimSun"/>
      <w:i/>
      <w:iCs/>
      <w:color w:val="2F5496"/>
    </w:rPr>
  </w:style>
  <w:style w:type="paragraph" w:styleId="6">
    <w:name w:val="heading 5"/>
    <w:basedOn w:val="1"/>
    <w:next w:val="1"/>
    <w:link w:val="21"/>
    <w:qFormat/>
    <w:uiPriority w:val="9"/>
    <w:pPr>
      <w:keepNext/>
      <w:keepLines/>
      <w:spacing w:before="80" w:after="40"/>
      <w:outlineLvl w:val="4"/>
    </w:pPr>
    <w:rPr>
      <w:rFonts w:eastAsia="SimSun" w:cs="SimSun"/>
      <w:color w:val="2F5496"/>
    </w:rPr>
  </w:style>
  <w:style w:type="paragraph" w:styleId="7">
    <w:name w:val="heading 6"/>
    <w:basedOn w:val="1"/>
    <w:next w:val="1"/>
    <w:link w:val="22"/>
    <w:qFormat/>
    <w:uiPriority w:val="9"/>
    <w:pPr>
      <w:keepNext/>
      <w:keepLines/>
      <w:spacing w:before="40" w:after="0"/>
      <w:outlineLvl w:val="5"/>
    </w:pPr>
    <w:rPr>
      <w:rFonts w:eastAsia="SimSun" w:cs="SimSun"/>
      <w:i/>
      <w:iCs/>
      <w:color w:val="595959"/>
    </w:rPr>
  </w:style>
  <w:style w:type="paragraph" w:styleId="8">
    <w:name w:val="heading 7"/>
    <w:basedOn w:val="1"/>
    <w:next w:val="1"/>
    <w:link w:val="23"/>
    <w:qFormat/>
    <w:uiPriority w:val="9"/>
    <w:pPr>
      <w:keepNext/>
      <w:keepLines/>
      <w:spacing w:before="40" w:after="0"/>
      <w:outlineLvl w:val="6"/>
    </w:pPr>
    <w:rPr>
      <w:rFonts w:eastAsia="SimSun" w:cs="SimSun"/>
      <w:color w:val="595959"/>
    </w:rPr>
  </w:style>
  <w:style w:type="paragraph" w:styleId="9">
    <w:name w:val="heading 8"/>
    <w:basedOn w:val="1"/>
    <w:next w:val="1"/>
    <w:link w:val="24"/>
    <w:qFormat/>
    <w:uiPriority w:val="9"/>
    <w:pPr>
      <w:keepNext/>
      <w:keepLines/>
      <w:spacing w:after="0"/>
      <w:outlineLvl w:val="7"/>
    </w:pPr>
    <w:rPr>
      <w:rFonts w:eastAsia="SimSun" w:cs="SimSun"/>
      <w:i/>
      <w:iCs/>
      <w:color w:val="272727"/>
    </w:rPr>
  </w:style>
  <w:style w:type="paragraph" w:styleId="10">
    <w:name w:val="heading 9"/>
    <w:basedOn w:val="1"/>
    <w:next w:val="1"/>
    <w:link w:val="25"/>
    <w:qFormat/>
    <w:uiPriority w:val="9"/>
    <w:pPr>
      <w:keepNext/>
      <w:keepLines/>
      <w:spacing w:after="0"/>
      <w:outlineLvl w:val="8"/>
    </w:pPr>
    <w:rPr>
      <w:rFonts w:eastAsia="SimSun" w:cs="SimSun"/>
      <w:color w:val="272727"/>
    </w:rPr>
  </w:style>
  <w:style w:type="character" w:default="1" w:styleId="11">
    <w:name w:val="Default Paragraph Font"/>
    <w:qFormat/>
    <w:uiPriority w:val="1"/>
  </w:style>
  <w:style w:type="table" w:default="1" w:styleId="12">
    <w:name w:val="Normal Table"/>
    <w:uiPriority w:val="99"/>
    <w:tblPr>
      <w:tblCellMar>
        <w:top w:w="0" w:type="dxa"/>
        <w:left w:w="108" w:type="dxa"/>
        <w:bottom w:w="0" w:type="dxa"/>
        <w:right w:w="108" w:type="dxa"/>
      </w:tblCellMar>
    </w:tblPr>
  </w:style>
  <w:style w:type="paragraph" w:styleId="13">
    <w:name w:val="footer"/>
    <w:basedOn w:val="1"/>
    <w:link w:val="36"/>
    <w:qFormat/>
    <w:uiPriority w:val="99"/>
    <w:pPr>
      <w:tabs>
        <w:tab w:val="center" w:pos="4513"/>
        <w:tab w:val="right" w:pos="9026"/>
      </w:tabs>
      <w:spacing w:after="0" w:line="240" w:lineRule="auto"/>
    </w:pPr>
  </w:style>
  <w:style w:type="paragraph" w:styleId="14">
    <w:name w:val="header"/>
    <w:basedOn w:val="1"/>
    <w:link w:val="35"/>
    <w:qFormat/>
    <w:uiPriority w:val="99"/>
    <w:pPr>
      <w:tabs>
        <w:tab w:val="center" w:pos="4513"/>
        <w:tab w:val="right" w:pos="9026"/>
      </w:tabs>
      <w:spacing w:after="0" w:line="240" w:lineRule="auto"/>
    </w:pPr>
  </w:style>
  <w:style w:type="paragraph" w:styleId="15">
    <w:name w:val="Subtitle"/>
    <w:basedOn w:val="1"/>
    <w:next w:val="1"/>
    <w:link w:val="27"/>
    <w:qFormat/>
    <w:uiPriority w:val="11"/>
    <w:pPr>
      <w:numPr>
        <w:ilvl w:val="1"/>
        <w:numId w:val="0"/>
      </w:numPr>
    </w:pPr>
    <w:rPr>
      <w:rFonts w:eastAsia="SimSun" w:cs="SimSun"/>
      <w:color w:val="595959"/>
      <w:spacing w:val="15"/>
      <w:sz w:val="28"/>
      <w:szCs w:val="28"/>
    </w:rPr>
  </w:style>
  <w:style w:type="paragraph" w:styleId="16">
    <w:name w:val="Title"/>
    <w:basedOn w:val="1"/>
    <w:next w:val="1"/>
    <w:link w:val="26"/>
    <w:qFormat/>
    <w:uiPriority w:val="10"/>
    <w:pPr>
      <w:spacing w:after="80" w:line="240" w:lineRule="auto"/>
      <w:contextualSpacing/>
    </w:pPr>
    <w:rPr>
      <w:rFonts w:ascii="Calibri Light" w:hAnsi="Calibri Light" w:eastAsia="SimSun" w:cs="SimSun"/>
      <w:spacing w:val="-10"/>
      <w:kern w:val="28"/>
      <w:sz w:val="56"/>
      <w:szCs w:val="56"/>
    </w:rPr>
  </w:style>
  <w:style w:type="character" w:customStyle="1" w:styleId="17">
    <w:name w:val="Heading 1 Char_c3f73a43-9514-431d-875a-5ad69ee0ba50"/>
    <w:basedOn w:val="11"/>
    <w:link w:val="2"/>
    <w:uiPriority w:val="9"/>
    <w:rPr>
      <w:rFonts w:ascii="Calibri Light" w:hAnsi="Calibri Light" w:eastAsia="SimSun" w:cs="SimSun"/>
      <w:color w:val="2F5496"/>
      <w:sz w:val="40"/>
      <w:szCs w:val="40"/>
    </w:rPr>
  </w:style>
  <w:style w:type="character" w:customStyle="1" w:styleId="18">
    <w:name w:val="Heading 2 Char_39dbb9a2-8026-407e-b541-1acb6b331164"/>
    <w:basedOn w:val="11"/>
    <w:link w:val="3"/>
    <w:qFormat/>
    <w:uiPriority w:val="9"/>
    <w:rPr>
      <w:rFonts w:ascii="Calibri Light" w:hAnsi="Calibri Light" w:eastAsia="SimSun" w:cs="SimSun"/>
      <w:color w:val="2F5496"/>
      <w:sz w:val="32"/>
      <w:szCs w:val="32"/>
    </w:rPr>
  </w:style>
  <w:style w:type="character" w:customStyle="1" w:styleId="19">
    <w:name w:val="Heading 3 Char_f28be3f4-a73a-46a9-9e1f-a47c714fa196"/>
    <w:basedOn w:val="11"/>
    <w:link w:val="4"/>
    <w:qFormat/>
    <w:uiPriority w:val="9"/>
    <w:rPr>
      <w:rFonts w:eastAsia="SimSun" w:cs="SimSun"/>
      <w:color w:val="2F5496"/>
      <w:sz w:val="28"/>
      <w:szCs w:val="28"/>
    </w:rPr>
  </w:style>
  <w:style w:type="character" w:customStyle="1" w:styleId="20">
    <w:name w:val="Heading 4 Char_9b5439cf-44c6-49fc-b8d6-b3a27709bb6c"/>
    <w:basedOn w:val="11"/>
    <w:link w:val="5"/>
    <w:qFormat/>
    <w:uiPriority w:val="9"/>
    <w:rPr>
      <w:rFonts w:eastAsia="SimSun" w:cs="SimSun"/>
      <w:i/>
      <w:iCs/>
      <w:color w:val="2F5496"/>
    </w:rPr>
  </w:style>
  <w:style w:type="character" w:customStyle="1" w:styleId="21">
    <w:name w:val="Heading 5 Char_4d66c90d-c956-4544-beed-2856eede1dc9"/>
    <w:basedOn w:val="11"/>
    <w:link w:val="6"/>
    <w:qFormat/>
    <w:uiPriority w:val="9"/>
    <w:rPr>
      <w:rFonts w:eastAsia="SimSun" w:cs="SimSun"/>
      <w:color w:val="2F5496"/>
    </w:rPr>
  </w:style>
  <w:style w:type="character" w:customStyle="1" w:styleId="22">
    <w:name w:val="Heading 6 Char_d53cb004-58d3-4940-8f55-d4b147cf123c"/>
    <w:basedOn w:val="11"/>
    <w:link w:val="7"/>
    <w:qFormat/>
    <w:uiPriority w:val="9"/>
    <w:rPr>
      <w:rFonts w:eastAsia="SimSun" w:cs="SimSun"/>
      <w:i/>
      <w:iCs/>
      <w:color w:val="595959"/>
    </w:rPr>
  </w:style>
  <w:style w:type="character" w:customStyle="1" w:styleId="23">
    <w:name w:val="Heading 7 Char_12783ffe-5d6a-43a0-90f0-6688d21ad829"/>
    <w:basedOn w:val="11"/>
    <w:link w:val="8"/>
    <w:uiPriority w:val="9"/>
    <w:rPr>
      <w:rFonts w:eastAsia="SimSun" w:cs="SimSun"/>
      <w:color w:val="595959"/>
    </w:rPr>
  </w:style>
  <w:style w:type="character" w:customStyle="1" w:styleId="24">
    <w:name w:val="Heading 8 Char_8cbc01de-d442-4ed2-9b07-e3f6345d7f4a"/>
    <w:basedOn w:val="11"/>
    <w:link w:val="9"/>
    <w:qFormat/>
    <w:uiPriority w:val="9"/>
    <w:rPr>
      <w:rFonts w:eastAsia="SimSun" w:cs="SimSun"/>
      <w:i/>
      <w:iCs/>
      <w:color w:val="272727"/>
    </w:rPr>
  </w:style>
  <w:style w:type="character" w:customStyle="1" w:styleId="25">
    <w:name w:val="Heading 9 Char_6ae250df-bcfb-4d50-b7a8-b44cf51b0665"/>
    <w:basedOn w:val="11"/>
    <w:link w:val="10"/>
    <w:qFormat/>
    <w:uiPriority w:val="9"/>
    <w:rPr>
      <w:rFonts w:eastAsia="SimSun" w:cs="SimSun"/>
      <w:color w:val="272727"/>
    </w:rPr>
  </w:style>
  <w:style w:type="character" w:customStyle="1" w:styleId="26">
    <w:name w:val="Title Char_a3286471-23f7-4243-a0b2-c8c9f1cf87f4"/>
    <w:basedOn w:val="11"/>
    <w:link w:val="16"/>
    <w:qFormat/>
    <w:uiPriority w:val="10"/>
    <w:rPr>
      <w:rFonts w:ascii="Calibri Light" w:hAnsi="Calibri Light" w:eastAsia="SimSun" w:cs="SimSun"/>
      <w:spacing w:val="-10"/>
      <w:kern w:val="28"/>
      <w:sz w:val="56"/>
      <w:szCs w:val="56"/>
    </w:rPr>
  </w:style>
  <w:style w:type="character" w:customStyle="1" w:styleId="27">
    <w:name w:val="Subtitle Char"/>
    <w:basedOn w:val="11"/>
    <w:link w:val="15"/>
    <w:qFormat/>
    <w:uiPriority w:val="11"/>
    <w:rPr>
      <w:rFonts w:eastAsia="SimSun" w:cs="SimSun"/>
      <w:color w:val="595959"/>
      <w:spacing w:val="15"/>
      <w:sz w:val="28"/>
      <w:szCs w:val="28"/>
    </w:rPr>
  </w:style>
  <w:style w:type="paragraph" w:styleId="28">
    <w:name w:val="Quote"/>
    <w:basedOn w:val="1"/>
    <w:next w:val="1"/>
    <w:link w:val="29"/>
    <w:qFormat/>
    <w:uiPriority w:val="29"/>
    <w:pPr>
      <w:spacing w:before="160"/>
      <w:jc w:val="center"/>
    </w:pPr>
    <w:rPr>
      <w:i/>
      <w:iCs/>
      <w:color w:val="404040"/>
    </w:rPr>
  </w:style>
  <w:style w:type="character" w:customStyle="1" w:styleId="29">
    <w:name w:val="Quote Char_24b3ceb4-5223-41c9-a832-a970d87b7b69"/>
    <w:basedOn w:val="11"/>
    <w:link w:val="28"/>
    <w:qFormat/>
    <w:uiPriority w:val="29"/>
    <w:rPr>
      <w:i/>
      <w:iCs/>
      <w:color w:val="404040"/>
    </w:rPr>
  </w:style>
  <w:style w:type="paragraph" w:styleId="30">
    <w:name w:val="List Paragraph"/>
    <w:basedOn w:val="1"/>
    <w:qFormat/>
    <w:uiPriority w:val="34"/>
    <w:pPr>
      <w:ind w:left="720"/>
      <w:contextualSpacing/>
    </w:pPr>
  </w:style>
  <w:style w:type="character" w:customStyle="1" w:styleId="31">
    <w:name w:val="Intense Emphasis"/>
    <w:basedOn w:val="11"/>
    <w:qFormat/>
    <w:uiPriority w:val="21"/>
    <w:rPr>
      <w:i/>
      <w:iCs/>
      <w:color w:val="2F5496"/>
    </w:rPr>
  </w:style>
  <w:style w:type="paragraph" w:styleId="32">
    <w:name w:val="Intense Quote"/>
    <w:basedOn w:val="1"/>
    <w:next w:val="1"/>
    <w:link w:val="33"/>
    <w:qFormat/>
    <w:uiPriority w:val="30"/>
    <w:pPr>
      <w:pBdr>
        <w:top w:val="single" w:color="2F5496" w:sz="4" w:space="10"/>
        <w:bottom w:val="single" w:color="2F5496" w:sz="4" w:space="10"/>
      </w:pBdr>
      <w:spacing w:before="360" w:after="360"/>
      <w:ind w:left="864" w:right="864"/>
      <w:jc w:val="center"/>
    </w:pPr>
    <w:rPr>
      <w:i/>
      <w:iCs/>
      <w:color w:val="2F5496"/>
    </w:rPr>
  </w:style>
  <w:style w:type="character" w:customStyle="1" w:styleId="33">
    <w:name w:val="Intense Quote Char_d695f37b-0bb0-4bc0-aa1e-cd4b8f926c1b"/>
    <w:basedOn w:val="11"/>
    <w:link w:val="32"/>
    <w:qFormat/>
    <w:uiPriority w:val="30"/>
    <w:rPr>
      <w:i/>
      <w:iCs/>
      <w:color w:val="2F5496"/>
    </w:rPr>
  </w:style>
  <w:style w:type="character" w:customStyle="1" w:styleId="34">
    <w:name w:val="Intense Reference"/>
    <w:basedOn w:val="11"/>
    <w:qFormat/>
    <w:uiPriority w:val="32"/>
    <w:rPr>
      <w:b/>
      <w:bCs/>
      <w:smallCaps/>
      <w:color w:val="2F5496"/>
      <w:spacing w:val="5"/>
    </w:rPr>
  </w:style>
  <w:style w:type="character" w:customStyle="1" w:styleId="35">
    <w:name w:val="Header Char_22c0ed67-b53e-4bfc-8884-d9abaf2b6f9e"/>
    <w:basedOn w:val="11"/>
    <w:link w:val="14"/>
    <w:qFormat/>
    <w:uiPriority w:val="99"/>
  </w:style>
  <w:style w:type="character" w:customStyle="1" w:styleId="36">
    <w:name w:val="Footer Char_755a39c2-4014-451d-8202-6d0b94775b9e"/>
    <w:basedOn w:val="11"/>
    <w:link w:val="13"/>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20</Pages>
  <Words>1177</Words>
  <Characters>7729</Characters>
  <Paragraphs>281</Paragraphs>
  <TotalTime>4</TotalTime>
  <ScaleCrop>false</ScaleCrop>
  <LinksUpToDate>false</LinksUpToDate>
  <CharactersWithSpaces>9019</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2025-09-10T06:26:00Z</dcterms:created>
  <dc:creator>arun kumar</dc:creator>
  <cp:lastModifiedBy>Akshai S</cp:lastModifiedBy>
  <dcterms:modified xsi:type="dcterms:W3CDTF">2025-09-17T16:25:52Z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b0b9289e04a3477681d46b8230010e74</vt:lpwstr>
  </property>
  <property fmtid="{D5CDD505-2E9C-101B-9397-08002B2CF9AE}" pid="3" name="KSOProductBuildVer">
    <vt:lpwstr>1033-12.2.0.22549</vt:lpwstr>
  </property>
</Properties>
</file>